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FFCAA6" w14:textId="6A1BC868" w:rsidR="00FE2CD5" w:rsidRPr="007E3B97" w:rsidRDefault="00D435E2" w:rsidP="007E3B97">
      <w:pPr>
        <w:jc w:val="center"/>
        <w:rPr>
          <w:rFonts w:cs="Calibri"/>
          <w:b/>
          <w:sz w:val="22"/>
          <w:szCs w:val="22"/>
        </w:rPr>
      </w:pPr>
      <w:r>
        <w:rPr>
          <w:rFonts w:cs="Calibri"/>
          <w:b/>
          <w:sz w:val="22"/>
          <w:szCs w:val="22"/>
        </w:rPr>
        <w:tab/>
        <w:t>MANUAL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802"/>
        <w:gridCol w:w="6974"/>
      </w:tblGrid>
      <w:tr w:rsidR="00BA5CB7" w:rsidRPr="007E3B97" w14:paraId="6DF81F8B" w14:textId="77777777" w:rsidTr="00BF6FB8">
        <w:trPr>
          <w:tblHeader/>
        </w:trPr>
        <w:tc>
          <w:tcPr>
            <w:tcW w:w="9776" w:type="dxa"/>
            <w:gridSpan w:val="2"/>
            <w:shd w:val="clear" w:color="auto" w:fill="876154"/>
          </w:tcPr>
          <w:p w14:paraId="5A0E3445" w14:textId="77777777" w:rsidR="00BA5CB7" w:rsidRPr="007E3B97" w:rsidRDefault="00BE6FDA" w:rsidP="00BE6FDA">
            <w:pPr>
              <w:jc w:val="center"/>
              <w:rPr>
                <w:rFonts w:cs="Calibri"/>
                <w:b/>
                <w:color w:val="FFFFFF" w:themeColor="background1"/>
              </w:rPr>
            </w:pPr>
            <w:r w:rsidRPr="007E3B97">
              <w:rPr>
                <w:rFonts w:cs="Calibri"/>
                <w:b/>
                <w:color w:val="FFFFFF" w:themeColor="background1"/>
              </w:rPr>
              <w:t>INFORMACIÓN GENERAL</w:t>
            </w:r>
          </w:p>
        </w:tc>
      </w:tr>
      <w:tr w:rsidR="002433D4" w:rsidRPr="007E3B97" w14:paraId="3BE760ED" w14:textId="77777777" w:rsidTr="00BF6FB8">
        <w:tc>
          <w:tcPr>
            <w:tcW w:w="2802" w:type="dxa"/>
          </w:tcPr>
          <w:p w14:paraId="62DF0796" w14:textId="77777777" w:rsidR="002433D4" w:rsidRPr="007E3B97" w:rsidRDefault="002433D4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Fecha</w:t>
            </w:r>
          </w:p>
        </w:tc>
        <w:tc>
          <w:tcPr>
            <w:tcW w:w="6974" w:type="dxa"/>
          </w:tcPr>
          <w:p w14:paraId="2132FB82" w14:textId="77777777" w:rsidR="002433D4" w:rsidRPr="007E3B97" w:rsidRDefault="002433D4" w:rsidP="001940AE">
            <w:pPr>
              <w:rPr>
                <w:rFonts w:cs="Calibri"/>
              </w:rPr>
            </w:pPr>
          </w:p>
        </w:tc>
      </w:tr>
      <w:tr w:rsidR="001008BF" w:rsidRPr="007E3B97" w14:paraId="7C1428D5" w14:textId="77777777" w:rsidTr="00BF6FB8">
        <w:tc>
          <w:tcPr>
            <w:tcW w:w="2802" w:type="dxa"/>
          </w:tcPr>
          <w:p w14:paraId="367E2E81" w14:textId="77777777" w:rsidR="001008BF" w:rsidRPr="007E3B97" w:rsidRDefault="001008BF" w:rsidP="001008BF">
            <w:pPr>
              <w:rPr>
                <w:rFonts w:cs="Calibri"/>
                <w:b/>
              </w:rPr>
            </w:pPr>
            <w:r w:rsidRPr="007E3B97">
              <w:rPr>
                <w:rFonts w:cs="Calibri"/>
                <w:b/>
              </w:rPr>
              <w:t>Nombre de la asignatura</w:t>
            </w:r>
          </w:p>
        </w:tc>
        <w:tc>
          <w:tcPr>
            <w:tcW w:w="6974" w:type="dxa"/>
          </w:tcPr>
          <w:p w14:paraId="21CACC81" w14:textId="6ABFDB37" w:rsidR="001008BF" w:rsidRPr="007E3B97" w:rsidRDefault="00A720A5" w:rsidP="001940AE">
            <w:pPr>
              <w:rPr>
                <w:rFonts w:cs="Calibri"/>
              </w:rPr>
            </w:pPr>
            <w:r>
              <w:rPr>
                <w:rFonts w:cs="Calibri"/>
              </w:rPr>
              <w:t>Electiva de Pro</w:t>
            </w:r>
            <w:r w:rsidR="00CE3DC7">
              <w:rPr>
                <w:rFonts w:cs="Calibri"/>
              </w:rPr>
              <w:t>fundización I</w:t>
            </w:r>
            <w:r w:rsidR="00CC1856">
              <w:rPr>
                <w:rFonts w:cs="Calibri"/>
              </w:rPr>
              <w:t xml:space="preserve"> (</w:t>
            </w:r>
            <w:r w:rsidR="007F1666">
              <w:rPr>
                <w:rFonts w:eastAsiaTheme="minorHAnsi" w:cs="Calibri"/>
              </w:rPr>
              <w:t>Electrón</w:t>
            </w:r>
            <w:r w:rsidR="00CC1856">
              <w:rPr>
                <w:rFonts w:eastAsiaTheme="minorHAnsi" w:cs="Calibri"/>
              </w:rPr>
              <w:t>)</w:t>
            </w:r>
          </w:p>
        </w:tc>
      </w:tr>
      <w:tr w:rsidR="00E66D25" w:rsidRPr="007E3B97" w14:paraId="4C937535" w14:textId="77777777" w:rsidTr="00BF6FB8">
        <w:tc>
          <w:tcPr>
            <w:tcW w:w="2802" w:type="dxa"/>
          </w:tcPr>
          <w:p w14:paraId="2C6F6785" w14:textId="77777777" w:rsidR="00E66D25" w:rsidRPr="007E3B97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Docente</w:t>
            </w:r>
          </w:p>
        </w:tc>
        <w:tc>
          <w:tcPr>
            <w:tcW w:w="6974" w:type="dxa"/>
          </w:tcPr>
          <w:p w14:paraId="48E321C6" w14:textId="442DCAE2" w:rsidR="00E66D25" w:rsidRPr="007E3B97" w:rsidRDefault="00B7445B" w:rsidP="00E66D25">
            <w:pPr>
              <w:rPr>
                <w:rFonts w:cs="Calibri"/>
              </w:rPr>
            </w:pPr>
            <w:r>
              <w:rPr>
                <w:rFonts w:cs="Calibri"/>
              </w:rPr>
              <w:t xml:space="preserve">Oscar Eduardo </w:t>
            </w:r>
            <w:r w:rsidR="003F0C8F">
              <w:rPr>
                <w:rFonts w:cs="Calibri"/>
              </w:rPr>
              <w:t>Ortiz</w:t>
            </w:r>
            <w:r>
              <w:rPr>
                <w:rFonts w:cs="Calibri"/>
              </w:rPr>
              <w:t xml:space="preserve"> Pinzón</w:t>
            </w:r>
          </w:p>
        </w:tc>
      </w:tr>
      <w:tr w:rsidR="004E30D0" w:rsidRPr="007E3B97" w14:paraId="42A2FCBF" w14:textId="77777777" w:rsidTr="00BF6FB8">
        <w:tc>
          <w:tcPr>
            <w:tcW w:w="2802" w:type="dxa"/>
          </w:tcPr>
          <w:p w14:paraId="500448A5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Horario</w:t>
            </w:r>
          </w:p>
        </w:tc>
        <w:tc>
          <w:tcPr>
            <w:tcW w:w="6974" w:type="dxa"/>
          </w:tcPr>
          <w:p w14:paraId="4F63CC57" w14:textId="07B8BB0C" w:rsidR="004E30D0" w:rsidRPr="007E3B97" w:rsidRDefault="007F1666" w:rsidP="00E66D25">
            <w:pPr>
              <w:rPr>
                <w:rFonts w:cs="Calibri"/>
              </w:rPr>
            </w:pPr>
            <w:r>
              <w:rPr>
                <w:rFonts w:cs="Calibri"/>
              </w:rPr>
              <w:t>Miércoles</w:t>
            </w:r>
            <w:r w:rsidR="00515B21">
              <w:rPr>
                <w:rFonts w:cs="Calibri"/>
              </w:rPr>
              <w:t xml:space="preserve"> </w:t>
            </w:r>
            <w:r w:rsidR="009C1CB5">
              <w:rPr>
                <w:rFonts w:cs="Calibri"/>
              </w:rPr>
              <w:t>6</w:t>
            </w:r>
            <w:r w:rsidR="00515B21">
              <w:rPr>
                <w:rFonts w:cs="Calibri"/>
              </w:rPr>
              <w:t>:</w:t>
            </w:r>
            <w:r w:rsidR="009C1CB5">
              <w:rPr>
                <w:rFonts w:cs="Calibri"/>
              </w:rPr>
              <w:t>00</w:t>
            </w:r>
            <w:r w:rsidR="00515B21">
              <w:rPr>
                <w:rFonts w:cs="Calibri"/>
              </w:rPr>
              <w:t xml:space="preserve"> pm </w:t>
            </w:r>
            <w:r w:rsidR="00BE17F9">
              <w:rPr>
                <w:rFonts w:cs="Calibri"/>
              </w:rPr>
              <w:t>–</w:t>
            </w:r>
            <w:r w:rsidR="00515B21">
              <w:rPr>
                <w:rFonts w:cs="Calibri"/>
              </w:rPr>
              <w:t xml:space="preserve"> </w:t>
            </w:r>
            <w:r w:rsidR="009C1CB5">
              <w:rPr>
                <w:rFonts w:cs="Calibri"/>
              </w:rPr>
              <w:t>8</w:t>
            </w:r>
            <w:r w:rsidR="00BE17F9">
              <w:rPr>
                <w:rFonts w:cs="Calibri"/>
              </w:rPr>
              <w:t>:00 pm</w:t>
            </w:r>
          </w:p>
        </w:tc>
      </w:tr>
      <w:tr w:rsidR="004E30D0" w:rsidRPr="007E3B97" w14:paraId="67280187" w14:textId="77777777" w:rsidTr="00BF6FB8">
        <w:tc>
          <w:tcPr>
            <w:tcW w:w="2802" w:type="dxa"/>
          </w:tcPr>
          <w:p w14:paraId="01C70EBF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Grupo</w:t>
            </w:r>
          </w:p>
        </w:tc>
        <w:tc>
          <w:tcPr>
            <w:tcW w:w="6974" w:type="dxa"/>
          </w:tcPr>
          <w:p w14:paraId="4C8D6351" w14:textId="2F0DD555" w:rsidR="004E30D0" w:rsidRPr="007E3B97" w:rsidRDefault="00BE17F9" w:rsidP="00E66D25">
            <w:pPr>
              <w:rPr>
                <w:rFonts w:cs="Calibri"/>
              </w:rPr>
            </w:pPr>
            <w:r>
              <w:rPr>
                <w:rFonts w:cs="Calibri"/>
              </w:rPr>
              <w:t>I</w:t>
            </w:r>
            <w:r w:rsidR="00607342">
              <w:rPr>
                <w:rFonts w:cs="Calibri"/>
              </w:rPr>
              <w:t>I</w:t>
            </w:r>
          </w:p>
        </w:tc>
      </w:tr>
    </w:tbl>
    <w:p w14:paraId="04CF867E" w14:textId="77777777" w:rsidR="00BA5CB7" w:rsidRPr="007E3B97" w:rsidRDefault="00BA5CB7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p w14:paraId="28673936" w14:textId="77777777" w:rsidR="00175A20" w:rsidRPr="007E3B97" w:rsidRDefault="00175A20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6"/>
      </w:tblGrid>
      <w:tr w:rsidR="001008BF" w:rsidRPr="007E3B97" w14:paraId="7F732CC5" w14:textId="77777777" w:rsidTr="00BF6FB8">
        <w:trPr>
          <w:trHeight w:val="266"/>
          <w:tblHeader/>
        </w:trPr>
        <w:tc>
          <w:tcPr>
            <w:tcW w:w="9776" w:type="dxa"/>
            <w:shd w:val="clear" w:color="auto" w:fill="876154"/>
          </w:tcPr>
          <w:p w14:paraId="1B0A9141" w14:textId="3863610F" w:rsidR="001008BF" w:rsidRPr="006D2E4D" w:rsidRDefault="00C76728" w:rsidP="006D2E4D">
            <w:pPr>
              <w:pStyle w:val="Ttulo7"/>
              <w:jc w:val="center"/>
              <w:outlineLvl w:val="6"/>
              <w:rPr>
                <w:rFonts w:cs="Times New Roman"/>
              </w:rPr>
            </w:pPr>
            <w:r>
              <w:t>TALLER DE CLASE</w:t>
            </w:r>
          </w:p>
        </w:tc>
      </w:tr>
      <w:tr w:rsidR="001008BF" w:rsidRPr="00283DA5" w14:paraId="4DB0BEC6" w14:textId="77777777" w:rsidTr="00BF6FB8">
        <w:tc>
          <w:tcPr>
            <w:tcW w:w="9776" w:type="dxa"/>
          </w:tcPr>
          <w:p w14:paraId="2618CF1D" w14:textId="33292B35" w:rsidR="00C46363" w:rsidRDefault="00DE3C59" w:rsidP="00C46363">
            <w:p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Tener instalado en sus equipos los siguientes componentes.</w:t>
            </w:r>
          </w:p>
          <w:p w14:paraId="4D6B52B7" w14:textId="4432845B" w:rsidR="00DE3C59" w:rsidRDefault="00DE3C59" w:rsidP="00DE3C59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Visual Studio Code (o </w:t>
            </w:r>
            <w:r w:rsidR="006A387A">
              <w:rPr>
                <w:rFonts w:eastAsiaTheme="minorHAnsi" w:cs="Calibri"/>
              </w:rPr>
              <w:t>Atom si les parece</w:t>
            </w:r>
            <w:r w:rsidR="00FA19F3">
              <w:rPr>
                <w:rFonts w:eastAsiaTheme="minorHAnsi" w:cs="Calibri"/>
              </w:rPr>
              <w:t xml:space="preserve">, </w:t>
            </w:r>
            <w:r w:rsidR="00625140" w:rsidRPr="00625140">
              <w:rPr>
                <w:rFonts w:eastAsiaTheme="minorHAnsi" w:cs="Calibri"/>
              </w:rPr>
              <w:t>https://code.visualstudio.com</w:t>
            </w:r>
            <w:r w:rsidR="006A387A">
              <w:rPr>
                <w:rFonts w:eastAsiaTheme="minorHAnsi" w:cs="Calibri"/>
              </w:rPr>
              <w:t>)</w:t>
            </w:r>
          </w:p>
          <w:p w14:paraId="6CDB92B6" w14:textId="2CDADD96" w:rsidR="006A387A" w:rsidRDefault="006A387A" w:rsidP="00DE3C59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Tener Instalado NodeJS (</w:t>
            </w:r>
            <w:r w:rsidR="00DF6AF0">
              <w:rPr>
                <w:rFonts w:eastAsiaTheme="minorHAnsi" w:cs="Calibri"/>
              </w:rPr>
              <w:t xml:space="preserve">Version </w:t>
            </w:r>
            <w:r w:rsidR="00FA19F3">
              <w:rPr>
                <w:rFonts w:eastAsiaTheme="minorHAnsi" w:cs="Calibri"/>
              </w:rPr>
              <w:t xml:space="preserve">LTS </w:t>
            </w:r>
            <w:r w:rsidR="00FA19F3" w:rsidRPr="00FA19F3">
              <w:rPr>
                <w:rFonts w:eastAsiaTheme="minorHAnsi" w:cs="Calibri"/>
              </w:rPr>
              <w:t>https://nodejs.org/es/</w:t>
            </w:r>
            <w:r>
              <w:rPr>
                <w:rFonts w:eastAsiaTheme="minorHAnsi" w:cs="Calibri"/>
              </w:rPr>
              <w:t>)</w:t>
            </w:r>
            <w:r w:rsidR="00FA19F3">
              <w:rPr>
                <w:rFonts w:eastAsiaTheme="minorHAnsi" w:cs="Calibri"/>
              </w:rPr>
              <w:t xml:space="preserve"> </w:t>
            </w:r>
          </w:p>
          <w:p w14:paraId="3BE1F697" w14:textId="660A69B9" w:rsidR="00F265B6" w:rsidRDefault="00F265B6" w:rsidP="00F265B6">
            <w:pPr>
              <w:pStyle w:val="Prrafodelista"/>
              <w:numPr>
                <w:ilvl w:val="0"/>
                <w:numId w:val="43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Para validar la opción debe </w:t>
            </w:r>
            <w:r w:rsidR="00BA1A97">
              <w:rPr>
                <w:rFonts w:eastAsiaTheme="minorHAnsi" w:cs="Calibri"/>
              </w:rPr>
              <w:t xml:space="preserve">tener una consola de Windows (Tecla Windows + R) </w:t>
            </w:r>
          </w:p>
          <w:p w14:paraId="0F2886FF" w14:textId="29CD9830" w:rsidR="00F86BDE" w:rsidRDefault="00F86BDE" w:rsidP="00F265B6">
            <w:pPr>
              <w:pStyle w:val="Prrafodelista"/>
              <w:numPr>
                <w:ilvl w:val="0"/>
                <w:numId w:val="43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En dicha consola debe escribir lo siguiente: node</w:t>
            </w:r>
            <w:r w:rsidR="00BF41F4">
              <w:rPr>
                <w:rFonts w:eastAsiaTheme="minorHAnsi" w:cs="Calibri"/>
              </w:rPr>
              <w:t xml:space="preserve"> --version</w:t>
            </w:r>
          </w:p>
          <w:p w14:paraId="40E15469" w14:textId="715595EE" w:rsidR="00F86BDE" w:rsidRDefault="00BF41F4" w:rsidP="00F265B6">
            <w:pPr>
              <w:pStyle w:val="Prrafodelista"/>
              <w:numPr>
                <w:ilvl w:val="0"/>
                <w:numId w:val="43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Deberá aparecer la referencia que hemos descargado</w:t>
            </w:r>
          </w:p>
          <w:p w14:paraId="4F544407" w14:textId="58BC16EA" w:rsidR="003F0C8F" w:rsidRDefault="003F0C8F" w:rsidP="003F0C8F">
            <w:pPr>
              <w:rPr>
                <w:rFonts w:eastAsiaTheme="minorHAnsi" w:cs="Calibri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9264" behindDoc="1" locked="0" layoutInCell="1" allowOverlap="1" wp14:anchorId="2C0BEBE5" wp14:editId="7E2F9B08">
                  <wp:simplePos x="0" y="0"/>
                  <wp:positionH relativeFrom="margin">
                    <wp:posOffset>669925</wp:posOffset>
                  </wp:positionH>
                  <wp:positionV relativeFrom="paragraph">
                    <wp:posOffset>50165</wp:posOffset>
                  </wp:positionV>
                  <wp:extent cx="4629150" cy="1190625"/>
                  <wp:effectExtent l="0" t="0" r="0" b="9525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550" t="16257" r="36417" b="73594"/>
                          <a:stretch/>
                        </pic:blipFill>
                        <pic:spPr bwMode="auto">
                          <a:xfrm>
                            <a:off x="0" y="0"/>
                            <a:ext cx="4629150" cy="119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EA9677E" w14:textId="3ABF5211" w:rsidR="003F0C8F" w:rsidRDefault="003F0C8F" w:rsidP="003F0C8F">
            <w:pPr>
              <w:rPr>
                <w:rFonts w:eastAsiaTheme="minorHAnsi" w:cs="Calibri"/>
              </w:rPr>
            </w:pPr>
          </w:p>
          <w:p w14:paraId="33F411A2" w14:textId="602B4CC1" w:rsidR="003F0C8F" w:rsidRDefault="003F0C8F" w:rsidP="003F0C8F">
            <w:pPr>
              <w:rPr>
                <w:rFonts w:eastAsiaTheme="minorHAnsi" w:cs="Calibri"/>
              </w:rPr>
            </w:pPr>
          </w:p>
          <w:p w14:paraId="35554AEB" w14:textId="2613E8F2" w:rsidR="003F0C8F" w:rsidRPr="003F0C8F" w:rsidRDefault="003F0C8F" w:rsidP="003F0C8F">
            <w:pPr>
              <w:rPr>
                <w:rFonts w:eastAsiaTheme="minorHAnsi" w:cs="Calibri"/>
              </w:rPr>
            </w:pPr>
          </w:p>
          <w:p w14:paraId="4B37598D" w14:textId="07923ACC" w:rsidR="003F0C8F" w:rsidRDefault="003F0C8F" w:rsidP="003F0C8F">
            <w:pPr>
              <w:rPr>
                <w:rFonts w:eastAsiaTheme="minorHAnsi" w:cs="Calibri"/>
              </w:rPr>
            </w:pPr>
          </w:p>
          <w:p w14:paraId="1CA68117" w14:textId="66D9CC4D" w:rsidR="003F0C8F" w:rsidRPr="003F0C8F" w:rsidRDefault="003F0C8F" w:rsidP="003F0C8F">
            <w:pPr>
              <w:rPr>
                <w:rFonts w:eastAsiaTheme="minorHAnsi" w:cs="Calibri"/>
              </w:rPr>
            </w:pPr>
          </w:p>
          <w:p w14:paraId="284EC7B8" w14:textId="71A92287" w:rsidR="00625140" w:rsidRDefault="00625140" w:rsidP="00DE3C59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Opcional</w:t>
            </w:r>
            <w:r w:rsidR="000172E3">
              <w:rPr>
                <w:rFonts w:eastAsiaTheme="minorHAnsi" w:cs="Calibri"/>
              </w:rPr>
              <w:t xml:space="preserve"> tener</w:t>
            </w:r>
            <w:r>
              <w:rPr>
                <w:rFonts w:eastAsiaTheme="minorHAnsi" w:cs="Calibri"/>
              </w:rPr>
              <w:t xml:space="preserve"> instalado los distintos plug ins </w:t>
            </w:r>
          </w:p>
          <w:p w14:paraId="49C55B32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Auto Rename Tag</w:t>
            </w:r>
          </w:p>
          <w:p w14:paraId="334869B4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Bracket Pair Colorizer</w:t>
            </w:r>
          </w:p>
          <w:p w14:paraId="7C0BDE60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ESLint</w:t>
            </w:r>
          </w:p>
          <w:p w14:paraId="6E5F0DB8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Live Server</w:t>
            </w:r>
          </w:p>
          <w:p w14:paraId="4F9E4DFE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Prettier - Code formatter</w:t>
            </w:r>
          </w:p>
          <w:p w14:paraId="0722F6BF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Project Manager</w:t>
            </w:r>
          </w:p>
          <w:p w14:paraId="009E8DAF" w14:textId="1582B21E" w:rsidR="000172E3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REST Client</w:t>
            </w:r>
          </w:p>
          <w:p w14:paraId="48520D43" w14:textId="68B3C0E6" w:rsidR="00542207" w:rsidRDefault="006E7EB1" w:rsidP="00B350E5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Crear una carpeta (ustedes deciden donde crean la carpeta, el único consejo es que sea de fácil recordación, que sea una ruta de máximo 256 caracteres</w:t>
            </w:r>
            <w:r w:rsidR="00BE6244">
              <w:rPr>
                <w:rFonts w:eastAsiaTheme="minorHAnsi" w:cs="Calibri"/>
              </w:rPr>
              <w:t>).</w:t>
            </w:r>
          </w:p>
          <w:p w14:paraId="035B8808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50CF6180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3EDC4CD5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247C5F59" w14:textId="7E2FC254" w:rsidR="003F0C8F" w:rsidRDefault="003F0C8F" w:rsidP="003F0C8F">
            <w:pPr>
              <w:rPr>
                <w:rFonts w:eastAsiaTheme="minorHAnsi" w:cs="Calibri"/>
              </w:rPr>
            </w:pPr>
          </w:p>
          <w:p w14:paraId="5262963F" w14:textId="61AABCAB" w:rsidR="003F0C8F" w:rsidRDefault="003F0C8F" w:rsidP="003F0C8F">
            <w:pPr>
              <w:rPr>
                <w:rFonts w:eastAsiaTheme="minorHAnsi" w:cs="Calibri"/>
              </w:rPr>
            </w:pPr>
            <w:r>
              <w:rPr>
                <w:rFonts w:eastAsiaTheme="minorHAnsi" w:cs="Calibri"/>
                <w:noProof/>
                <w:lang w:eastAsia="es-ES"/>
              </w:rPr>
              <w:drawing>
                <wp:anchor distT="0" distB="0" distL="114300" distR="114300" simplePos="0" relativeHeight="251660288" behindDoc="0" locked="0" layoutInCell="1" allowOverlap="1" wp14:anchorId="1A54B166" wp14:editId="335C2218">
                  <wp:simplePos x="0" y="0"/>
                  <wp:positionH relativeFrom="column">
                    <wp:posOffset>627380</wp:posOffset>
                  </wp:positionH>
                  <wp:positionV relativeFrom="paragraph">
                    <wp:posOffset>14605</wp:posOffset>
                  </wp:positionV>
                  <wp:extent cx="4651375" cy="1438910"/>
                  <wp:effectExtent l="0" t="0" r="0" b="889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1375" cy="14389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2AE294" w14:textId="7A5FF0FE" w:rsidR="003F0C8F" w:rsidRDefault="003F0C8F" w:rsidP="003F0C8F">
            <w:pPr>
              <w:rPr>
                <w:rFonts w:eastAsiaTheme="minorHAnsi" w:cs="Calibri"/>
              </w:rPr>
            </w:pPr>
          </w:p>
          <w:p w14:paraId="27430CA0" w14:textId="62DF2281" w:rsidR="003F0C8F" w:rsidRDefault="003F0C8F" w:rsidP="003F0C8F">
            <w:pPr>
              <w:rPr>
                <w:rFonts w:eastAsiaTheme="minorHAnsi" w:cs="Calibri"/>
              </w:rPr>
            </w:pPr>
          </w:p>
          <w:p w14:paraId="52482D31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5B610018" w14:textId="43D41CC4" w:rsidR="003F0C8F" w:rsidRDefault="003F0C8F" w:rsidP="003F0C8F">
            <w:pPr>
              <w:rPr>
                <w:rFonts w:eastAsiaTheme="minorHAnsi" w:cs="Calibri"/>
              </w:rPr>
            </w:pPr>
          </w:p>
          <w:p w14:paraId="35FA8D30" w14:textId="4333F5A0" w:rsidR="003F0C8F" w:rsidRDefault="003F0C8F" w:rsidP="003F0C8F">
            <w:pPr>
              <w:rPr>
                <w:rFonts w:eastAsiaTheme="minorHAnsi" w:cs="Calibri"/>
              </w:rPr>
            </w:pPr>
          </w:p>
          <w:p w14:paraId="680742DA" w14:textId="4217494A" w:rsidR="003F0C8F" w:rsidRPr="003F0C8F" w:rsidRDefault="003F0C8F" w:rsidP="003F0C8F">
            <w:pPr>
              <w:rPr>
                <w:rFonts w:eastAsiaTheme="minorHAnsi" w:cs="Calibri"/>
              </w:rPr>
            </w:pPr>
          </w:p>
          <w:p w14:paraId="5741BAEF" w14:textId="06CAFFCC" w:rsidR="00A05AB0" w:rsidRDefault="00BE6244" w:rsidP="00C16D0A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En dicha carpeta abierta desde </w:t>
            </w:r>
            <w:r w:rsidR="001B3D6E">
              <w:rPr>
                <w:rFonts w:eastAsiaTheme="minorHAnsi" w:cs="Calibri"/>
              </w:rPr>
              <w:t>Visual Studio Code debe hacer lo siguiente:</w:t>
            </w:r>
          </w:p>
          <w:p w14:paraId="7711984F" w14:textId="452A35BB" w:rsidR="00F265B6" w:rsidRDefault="00F265B6" w:rsidP="00F265B6">
            <w:pPr>
              <w:pStyle w:val="Prrafodelista"/>
              <w:numPr>
                <w:ilvl w:val="0"/>
                <w:numId w:val="42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Debe entrar en la consola </w:t>
            </w:r>
            <w:r w:rsidR="005972AE">
              <w:rPr>
                <w:rFonts w:eastAsiaTheme="minorHAnsi" w:cs="Calibri"/>
              </w:rPr>
              <w:t>(</w:t>
            </w:r>
            <w:r w:rsidR="00845085">
              <w:rPr>
                <w:rFonts w:eastAsiaTheme="minorHAnsi" w:cs="Calibri"/>
              </w:rPr>
              <w:t>Ver o View – Consola o Terminal (</w:t>
            </w:r>
            <w:r w:rsidR="00D7392F">
              <w:rPr>
                <w:rFonts w:eastAsiaTheme="minorHAnsi" w:cs="Calibri"/>
              </w:rPr>
              <w:t>Ctrl + ñ</w:t>
            </w:r>
            <w:r w:rsidR="00845085">
              <w:rPr>
                <w:rFonts w:eastAsiaTheme="minorHAnsi" w:cs="Calibri"/>
              </w:rPr>
              <w:t>))</w:t>
            </w:r>
          </w:p>
          <w:p w14:paraId="2655E7DE" w14:textId="1F4A9AF2" w:rsidR="00D7392F" w:rsidRDefault="00D7392F" w:rsidP="00D7392F">
            <w:pPr>
              <w:pStyle w:val="Prrafodelista"/>
              <w:numPr>
                <w:ilvl w:val="0"/>
                <w:numId w:val="42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Deberá aparecer lo siguiente: </w:t>
            </w:r>
          </w:p>
          <w:p w14:paraId="13813333" w14:textId="60FEFB87" w:rsidR="00D7392F" w:rsidRDefault="003F0C8F" w:rsidP="00D7392F">
            <w:pPr>
              <w:pStyle w:val="Prrafodelista"/>
              <w:ind w:left="1080"/>
              <w:rPr>
                <w:rFonts w:eastAsiaTheme="minorHAnsi" w:cs="Calibri"/>
              </w:rPr>
            </w:pPr>
            <w:r>
              <w:rPr>
                <w:rFonts w:eastAsiaTheme="minorHAnsi" w:cs="Calibri"/>
                <w:noProof/>
                <w:lang w:eastAsia="es-ES"/>
              </w:rPr>
              <w:drawing>
                <wp:inline distT="0" distB="0" distL="0" distR="0" wp14:anchorId="6A6E4D1F" wp14:editId="0C64FE80">
                  <wp:extent cx="4700270" cy="1463040"/>
                  <wp:effectExtent l="0" t="0" r="508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0270" cy="1463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3AABEEC" w14:textId="7BD7CC4F" w:rsidR="00542596" w:rsidRDefault="00542596" w:rsidP="00D7392F">
            <w:pPr>
              <w:pStyle w:val="Prrafodelista"/>
              <w:ind w:left="1080"/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Y allí vamos a adelantar el trabajo.</w:t>
            </w:r>
          </w:p>
          <w:p w14:paraId="555E5B46" w14:textId="1F6A02CA" w:rsidR="00542596" w:rsidRDefault="000B20E5" w:rsidP="00D7392F">
            <w:pPr>
              <w:pStyle w:val="Prrafodelista"/>
              <w:ind w:left="1080"/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Vamos a la carpeta que hemos creado para tal fin.</w:t>
            </w:r>
          </w:p>
          <w:p w14:paraId="40F9D40D" w14:textId="04C0C260" w:rsidR="000B20E5" w:rsidRDefault="007B74A2" w:rsidP="008D7980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Después escribimos lo siguiente: npm init </w:t>
            </w:r>
          </w:p>
          <w:p w14:paraId="0EFE85F0" w14:textId="10798FBA" w:rsidR="003F0C8F" w:rsidRDefault="003F0C8F" w:rsidP="003F0C8F">
            <w:pPr>
              <w:rPr>
                <w:rFonts w:eastAsiaTheme="minorHAnsi" w:cs="Calibri"/>
              </w:rPr>
            </w:pPr>
            <w:r>
              <w:rPr>
                <w:rFonts w:eastAsiaTheme="minorHAnsi" w:cs="Calibri"/>
                <w:noProof/>
                <w:lang w:eastAsia="es-ES"/>
              </w:rPr>
              <w:drawing>
                <wp:anchor distT="0" distB="0" distL="114300" distR="114300" simplePos="0" relativeHeight="251661312" behindDoc="0" locked="0" layoutInCell="1" allowOverlap="1" wp14:anchorId="2CF9554E" wp14:editId="7DBFC359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186055</wp:posOffset>
                  </wp:positionV>
                  <wp:extent cx="5998177" cy="2219325"/>
                  <wp:effectExtent l="0" t="0" r="3175" b="0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158" b="59173"/>
                          <a:stretch/>
                        </pic:blipFill>
                        <pic:spPr bwMode="auto">
                          <a:xfrm>
                            <a:off x="0" y="0"/>
                            <a:ext cx="5998177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ABBF12" w14:textId="7D506682" w:rsidR="003F0C8F" w:rsidRDefault="003F0C8F" w:rsidP="003F0C8F">
            <w:pPr>
              <w:rPr>
                <w:rFonts w:eastAsiaTheme="minorHAnsi" w:cs="Calibri"/>
              </w:rPr>
            </w:pPr>
          </w:p>
          <w:p w14:paraId="1BCDCC3D" w14:textId="76088FE8" w:rsidR="003F0C8F" w:rsidRDefault="003F0C8F" w:rsidP="003F0C8F">
            <w:pPr>
              <w:rPr>
                <w:rFonts w:eastAsiaTheme="minorHAnsi" w:cs="Calibri"/>
              </w:rPr>
            </w:pPr>
          </w:p>
          <w:p w14:paraId="41210A90" w14:textId="5876C3D0" w:rsidR="003F0C8F" w:rsidRDefault="003F0C8F" w:rsidP="003F0C8F">
            <w:pPr>
              <w:rPr>
                <w:rFonts w:eastAsiaTheme="minorHAnsi" w:cs="Calibri"/>
              </w:rPr>
            </w:pPr>
          </w:p>
          <w:p w14:paraId="2B9F1E51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125AC166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3EBA33D5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08633AB0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61CF3047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647BF26D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02102940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410B3412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65D97CBE" w14:textId="77777777" w:rsidR="003F0C8F" w:rsidRPr="003F0C8F" w:rsidRDefault="003F0C8F" w:rsidP="003F0C8F">
            <w:pPr>
              <w:rPr>
                <w:rFonts w:eastAsiaTheme="minorHAnsi" w:cs="Calibri"/>
              </w:rPr>
            </w:pPr>
          </w:p>
          <w:p w14:paraId="71ED979E" w14:textId="2C6599D6" w:rsidR="00704E9D" w:rsidRDefault="00704E9D" w:rsidP="00704E9D">
            <w:pPr>
              <w:pStyle w:val="Prrafodelista"/>
              <w:rPr>
                <w:rFonts w:eastAsiaTheme="minorHAnsi" w:cs="Calibri"/>
              </w:rPr>
            </w:pPr>
          </w:p>
          <w:p w14:paraId="4FFFE193" w14:textId="15362C94" w:rsidR="007B74A2" w:rsidRDefault="00DB52DB" w:rsidP="008D7980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Nos aparecerá luego nuestro primer referencia con NPM </w:t>
            </w:r>
            <w:r w:rsidR="000B2764">
              <w:rPr>
                <w:rFonts w:eastAsiaTheme="minorHAnsi" w:cs="Calibri"/>
              </w:rPr>
              <w:t>lo siguiente</w:t>
            </w:r>
          </w:p>
          <w:p w14:paraId="3D3315D6" w14:textId="500848EF" w:rsidR="003F0C8F" w:rsidRDefault="003F0C8F" w:rsidP="003F0C8F">
            <w:pPr>
              <w:rPr>
                <w:rFonts w:eastAsiaTheme="minorHAnsi" w:cs="Calibri"/>
                <w:noProof/>
                <w:lang w:eastAsia="es-ES"/>
              </w:rPr>
            </w:pPr>
            <w:r>
              <w:rPr>
                <w:rFonts w:eastAsiaTheme="minorHAnsi" w:cs="Calibri"/>
                <w:noProof/>
                <w:lang w:eastAsia="es-ES"/>
              </w:rPr>
              <w:drawing>
                <wp:anchor distT="0" distB="0" distL="114300" distR="114300" simplePos="0" relativeHeight="251662336" behindDoc="0" locked="0" layoutInCell="1" allowOverlap="1" wp14:anchorId="11FF8E8A" wp14:editId="67C535C6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38423</wp:posOffset>
                  </wp:positionV>
                  <wp:extent cx="6069799" cy="4171950"/>
                  <wp:effectExtent l="0" t="0" r="7620" b="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799" cy="417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D98443" w14:textId="5C5F5337" w:rsidR="003F0C8F" w:rsidRDefault="003F0C8F" w:rsidP="003F0C8F">
            <w:pPr>
              <w:rPr>
                <w:rFonts w:eastAsiaTheme="minorHAnsi" w:cs="Calibri"/>
                <w:noProof/>
                <w:lang w:eastAsia="es-ES"/>
              </w:rPr>
            </w:pPr>
          </w:p>
          <w:p w14:paraId="12B3F029" w14:textId="77777777" w:rsidR="003F0C8F" w:rsidRDefault="003F0C8F" w:rsidP="003F0C8F">
            <w:pPr>
              <w:rPr>
                <w:rFonts w:eastAsiaTheme="minorHAnsi" w:cs="Calibri"/>
                <w:noProof/>
                <w:lang w:eastAsia="es-ES"/>
              </w:rPr>
            </w:pPr>
          </w:p>
          <w:p w14:paraId="1C110513" w14:textId="77777777" w:rsidR="003F0C8F" w:rsidRDefault="003F0C8F" w:rsidP="003F0C8F">
            <w:pPr>
              <w:rPr>
                <w:rFonts w:eastAsiaTheme="minorHAnsi" w:cs="Calibri"/>
                <w:noProof/>
                <w:lang w:eastAsia="es-ES"/>
              </w:rPr>
            </w:pPr>
          </w:p>
          <w:p w14:paraId="18BC8F20" w14:textId="778CDD6F" w:rsidR="003F0C8F" w:rsidRDefault="003F0C8F" w:rsidP="003F0C8F">
            <w:pPr>
              <w:rPr>
                <w:rFonts w:eastAsiaTheme="minorHAnsi" w:cs="Calibri"/>
                <w:noProof/>
                <w:lang w:eastAsia="es-ES"/>
              </w:rPr>
            </w:pPr>
          </w:p>
          <w:p w14:paraId="14CB83A3" w14:textId="77777777" w:rsidR="003F0C8F" w:rsidRDefault="003F0C8F" w:rsidP="003F0C8F">
            <w:pPr>
              <w:rPr>
                <w:rFonts w:eastAsiaTheme="minorHAnsi" w:cs="Calibri"/>
                <w:noProof/>
                <w:lang w:eastAsia="es-ES"/>
              </w:rPr>
            </w:pPr>
          </w:p>
          <w:p w14:paraId="5E85C2DA" w14:textId="77777777" w:rsidR="003F0C8F" w:rsidRDefault="003F0C8F" w:rsidP="003F0C8F">
            <w:pPr>
              <w:rPr>
                <w:rFonts w:eastAsiaTheme="minorHAnsi" w:cs="Calibri"/>
                <w:noProof/>
                <w:lang w:eastAsia="es-ES"/>
              </w:rPr>
            </w:pPr>
          </w:p>
          <w:p w14:paraId="082F34E9" w14:textId="75E2A007" w:rsidR="003F0C8F" w:rsidRDefault="003F0C8F" w:rsidP="003F0C8F">
            <w:pPr>
              <w:rPr>
                <w:rFonts w:eastAsiaTheme="minorHAnsi" w:cs="Calibri"/>
              </w:rPr>
            </w:pPr>
          </w:p>
          <w:p w14:paraId="19D3C86B" w14:textId="64CEEDF9" w:rsidR="003F0C8F" w:rsidRDefault="003F0C8F" w:rsidP="003F0C8F">
            <w:pPr>
              <w:rPr>
                <w:rFonts w:eastAsiaTheme="minorHAnsi" w:cs="Calibri"/>
              </w:rPr>
            </w:pPr>
          </w:p>
          <w:p w14:paraId="6CBC6DEF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13D26B74" w14:textId="71EADC1D" w:rsidR="003F0C8F" w:rsidRDefault="003F0C8F" w:rsidP="003F0C8F">
            <w:pPr>
              <w:rPr>
                <w:rFonts w:eastAsiaTheme="minorHAnsi" w:cs="Calibri"/>
              </w:rPr>
            </w:pPr>
          </w:p>
          <w:p w14:paraId="0A70FDE9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2BC99309" w14:textId="6CA16B84" w:rsidR="003F0C8F" w:rsidRDefault="003F0C8F" w:rsidP="003F0C8F">
            <w:pPr>
              <w:rPr>
                <w:rFonts w:eastAsiaTheme="minorHAnsi" w:cs="Calibri"/>
              </w:rPr>
            </w:pPr>
          </w:p>
          <w:p w14:paraId="6F1A8D5E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68AE4BD4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019FE773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6E7EDBAD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13BE5ED5" w14:textId="153989E8" w:rsidR="003F0C8F" w:rsidRDefault="003F0C8F" w:rsidP="003F0C8F">
            <w:pPr>
              <w:rPr>
                <w:rFonts w:eastAsiaTheme="minorHAnsi" w:cs="Calibri"/>
              </w:rPr>
            </w:pPr>
          </w:p>
          <w:p w14:paraId="0948CE73" w14:textId="43FB18AE" w:rsidR="003F0C8F" w:rsidRDefault="003F0C8F" w:rsidP="003F0C8F">
            <w:pPr>
              <w:rPr>
                <w:rFonts w:eastAsiaTheme="minorHAnsi" w:cs="Calibri"/>
              </w:rPr>
            </w:pPr>
          </w:p>
          <w:p w14:paraId="29EEABA2" w14:textId="2AEE9B80" w:rsidR="000B2764" w:rsidRDefault="00DA7AE7" w:rsidP="000B2764">
            <w:pPr>
              <w:pStyle w:val="Prrafodelista"/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Determinar en cada caso o cada estudiante los datos pedidos</w:t>
            </w:r>
            <w:r w:rsidR="008F36D9">
              <w:rPr>
                <w:rFonts w:eastAsiaTheme="minorHAnsi" w:cs="Calibri"/>
              </w:rPr>
              <w:t>.</w:t>
            </w:r>
          </w:p>
          <w:p w14:paraId="1C4D0810" w14:textId="48677134" w:rsidR="008F36D9" w:rsidRDefault="008B3C2E" w:rsidP="008B3C2E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Se nos ha creado un </w:t>
            </w:r>
            <w:r w:rsidR="00006663">
              <w:rPr>
                <w:rFonts w:eastAsiaTheme="minorHAnsi" w:cs="Calibri"/>
              </w:rPr>
              <w:t xml:space="preserve">archivo del tipo: </w:t>
            </w:r>
            <w:r w:rsidR="008715B5" w:rsidRPr="008715B5">
              <w:rPr>
                <w:rFonts w:eastAsiaTheme="minorHAnsi" w:cs="Calibri"/>
              </w:rPr>
              <w:t>package.json</w:t>
            </w:r>
          </w:p>
          <w:p w14:paraId="7C8CAF14" w14:textId="01C99767" w:rsidR="008715B5" w:rsidRDefault="008715B5" w:rsidP="008B3C2E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Entramos en el tipo </w:t>
            </w:r>
            <w:r w:rsidRPr="008715B5">
              <w:rPr>
                <w:rFonts w:eastAsiaTheme="minorHAnsi" w:cs="Calibri"/>
              </w:rPr>
              <w:t>package.json</w:t>
            </w:r>
            <w:r>
              <w:rPr>
                <w:rFonts w:eastAsiaTheme="minorHAnsi" w:cs="Calibri"/>
              </w:rPr>
              <w:t xml:space="preserve"> que se nos despliega</w:t>
            </w:r>
          </w:p>
          <w:p w14:paraId="3F165B06" w14:textId="2DC1FA86" w:rsidR="003F0C8F" w:rsidRDefault="003F0C8F" w:rsidP="003F0C8F">
            <w:pPr>
              <w:rPr>
                <w:rFonts w:eastAsiaTheme="minorHAnsi" w:cs="Calibri"/>
              </w:rPr>
            </w:pPr>
            <w:r>
              <w:rPr>
                <w:rFonts w:eastAsiaTheme="minorHAnsi" w:cs="Calibri"/>
                <w:noProof/>
                <w:lang w:eastAsia="es-ES"/>
              </w:rPr>
              <w:drawing>
                <wp:anchor distT="0" distB="0" distL="114300" distR="114300" simplePos="0" relativeHeight="251663360" behindDoc="0" locked="0" layoutInCell="1" allowOverlap="1" wp14:anchorId="3BAEED2A" wp14:editId="2198A71B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50800</wp:posOffset>
                  </wp:positionV>
                  <wp:extent cx="6010275" cy="2071322"/>
                  <wp:effectExtent l="0" t="0" r="0" b="5715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0275" cy="20713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715C73" w14:textId="2284DD40" w:rsidR="003F0C8F" w:rsidRDefault="003F0C8F" w:rsidP="003F0C8F">
            <w:pPr>
              <w:rPr>
                <w:rFonts w:eastAsiaTheme="minorHAnsi" w:cs="Calibri"/>
              </w:rPr>
            </w:pPr>
          </w:p>
          <w:p w14:paraId="2CF4637F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3699D00F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45CFAFE2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4B9B422C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1E46805B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11B6EBE4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31845296" w14:textId="77777777" w:rsidR="003F0C8F" w:rsidRDefault="003F0C8F" w:rsidP="003F0C8F">
            <w:pPr>
              <w:rPr>
                <w:rFonts w:eastAsiaTheme="minorHAnsi" w:cs="Calibri"/>
              </w:rPr>
            </w:pPr>
          </w:p>
          <w:p w14:paraId="3C610648" w14:textId="77777777" w:rsidR="003F0C8F" w:rsidRPr="003F0C8F" w:rsidRDefault="003F0C8F" w:rsidP="003F0C8F">
            <w:pPr>
              <w:rPr>
                <w:rFonts w:eastAsiaTheme="minorHAnsi" w:cs="Calibri"/>
              </w:rPr>
            </w:pPr>
          </w:p>
          <w:p w14:paraId="2A98D5C0" w14:textId="15F8BED2" w:rsidR="008715B5" w:rsidRPr="00D7392F" w:rsidRDefault="008715B5" w:rsidP="008715B5">
            <w:pPr>
              <w:pStyle w:val="Prrafodelista"/>
              <w:rPr>
                <w:rFonts w:eastAsiaTheme="minorHAnsi" w:cs="Calibri"/>
              </w:rPr>
            </w:pPr>
          </w:p>
          <w:p w14:paraId="54634179" w14:textId="1E409A96" w:rsidR="00EF4FF5" w:rsidRDefault="006E77ED" w:rsidP="006E77ED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Remplazar en este punto donde aparece </w:t>
            </w:r>
          </w:p>
          <w:p w14:paraId="4F7BEA69" w14:textId="2968C2C0" w:rsidR="004F1B01" w:rsidRPr="004F1B01" w:rsidRDefault="004F1B01" w:rsidP="004F1B01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4F1B01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"test"</w:t>
            </w:r>
            <w:r w:rsidRPr="004F1B01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: </w:t>
            </w:r>
            <w:r w:rsidRPr="004F1B01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"echo </w:t>
            </w:r>
            <w:r w:rsidRPr="004F1B01">
              <w:rPr>
                <w:rFonts w:ascii="Consolas" w:hAnsi="Consolas"/>
                <w:color w:val="D7BA7D"/>
                <w:sz w:val="21"/>
                <w:szCs w:val="21"/>
                <w:lang w:val="es-CO" w:eastAsia="es-CO"/>
              </w:rPr>
              <w:t>\"</w:t>
            </w:r>
            <w:r w:rsidRPr="004F1B01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Error: no test specified</w:t>
            </w:r>
            <w:r w:rsidRPr="004F1B01">
              <w:rPr>
                <w:rFonts w:ascii="Consolas" w:hAnsi="Consolas"/>
                <w:color w:val="D7BA7D"/>
                <w:sz w:val="21"/>
                <w:szCs w:val="21"/>
                <w:lang w:val="es-CO" w:eastAsia="es-CO"/>
              </w:rPr>
              <w:t>\"</w:t>
            </w:r>
            <w:r w:rsidRPr="004F1B01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 &amp;&amp; exit 1"</w:t>
            </w:r>
          </w:p>
          <w:p w14:paraId="3ABD8312" w14:textId="236AECD2" w:rsidR="004F1B01" w:rsidRDefault="004F1B01" w:rsidP="004F1B01">
            <w:pPr>
              <w:pStyle w:val="Prrafodelista"/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Por esto: </w:t>
            </w:r>
          </w:p>
          <w:p w14:paraId="08A017A3" w14:textId="1F09CB93" w:rsidR="004F1B01" w:rsidRPr="009C1CB5" w:rsidRDefault="004F1B01" w:rsidP="004F1B01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9C1CB5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"start"</w:t>
            </w:r>
            <w:r w:rsidRPr="009C1CB5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: </w:t>
            </w:r>
            <w:r w:rsidRPr="009C1CB5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"electron ."</w:t>
            </w:r>
          </w:p>
          <w:p w14:paraId="6C5A030C" w14:textId="5610DBB9" w:rsidR="004F1B01" w:rsidRDefault="00C019CE" w:rsidP="004F1B01">
            <w:pPr>
              <w:pStyle w:val="Prrafodelista"/>
              <w:rPr>
                <w:rFonts w:eastAsiaTheme="minorHAnsi" w:cs="Calibri"/>
                <w:lang w:val="es-CO"/>
              </w:rPr>
            </w:pPr>
            <w:r w:rsidRPr="00082058">
              <w:rPr>
                <w:rFonts w:eastAsiaTheme="minorHAnsi" w:cs="Calibri"/>
                <w:lang w:val="es-CO"/>
              </w:rPr>
              <w:t>Darle C</w:t>
            </w:r>
            <w:r w:rsidR="00082058" w:rsidRPr="00082058">
              <w:rPr>
                <w:rFonts w:eastAsiaTheme="minorHAnsi" w:cs="Calibri"/>
                <w:lang w:val="es-CO"/>
              </w:rPr>
              <w:t>tr</w:t>
            </w:r>
            <w:r w:rsidR="000D619B">
              <w:rPr>
                <w:rFonts w:eastAsiaTheme="minorHAnsi" w:cs="Calibri"/>
                <w:lang w:val="es-CO"/>
              </w:rPr>
              <w:t>l</w:t>
            </w:r>
            <w:r w:rsidR="00082058" w:rsidRPr="00082058">
              <w:rPr>
                <w:rFonts w:eastAsiaTheme="minorHAnsi" w:cs="Calibri"/>
                <w:lang w:val="es-CO"/>
              </w:rPr>
              <w:t xml:space="preserve"> + S (o g</w:t>
            </w:r>
            <w:r w:rsidR="00082058">
              <w:rPr>
                <w:rFonts w:eastAsiaTheme="minorHAnsi" w:cs="Calibri"/>
                <w:lang w:val="es-CO"/>
              </w:rPr>
              <w:t>uardar)</w:t>
            </w:r>
          </w:p>
          <w:p w14:paraId="283A0522" w14:textId="757F9D04" w:rsidR="00082058" w:rsidRDefault="00082058" w:rsidP="00082058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Luego después de esto darle </w:t>
            </w:r>
            <w:r w:rsidR="00FD1456">
              <w:rPr>
                <w:rFonts w:eastAsiaTheme="minorHAnsi" w:cs="Calibri"/>
                <w:lang w:val="es-CO"/>
              </w:rPr>
              <w:t xml:space="preserve">install a electron </w:t>
            </w:r>
          </w:p>
          <w:p w14:paraId="38F83298" w14:textId="6F8D6213" w:rsidR="00FD1456" w:rsidRDefault="00FD1456" w:rsidP="00FD1456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Bien sea local (</w:t>
            </w:r>
            <w:r w:rsidR="002344E4" w:rsidRPr="002344E4">
              <w:rPr>
                <w:rFonts w:eastAsiaTheme="minorHAnsi" w:cs="Calibri"/>
                <w:lang w:val="es-CO"/>
              </w:rPr>
              <w:t>npm install --save-dev electron</w:t>
            </w:r>
            <w:r w:rsidR="002344E4">
              <w:rPr>
                <w:rFonts w:eastAsiaTheme="minorHAnsi" w:cs="Calibri"/>
                <w:lang w:val="es-CO"/>
              </w:rPr>
              <w:t xml:space="preserve">) o </w:t>
            </w:r>
          </w:p>
          <w:p w14:paraId="7906F7AC" w14:textId="43CF5FFF" w:rsidR="002344E4" w:rsidRDefault="007A280D" w:rsidP="00FD1456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Bien sea Global (</w:t>
            </w:r>
            <w:r w:rsidRPr="007A280D">
              <w:rPr>
                <w:rFonts w:eastAsiaTheme="minorHAnsi" w:cs="Calibri"/>
                <w:lang w:val="es-CO"/>
              </w:rPr>
              <w:t>npm install --</w:t>
            </w:r>
            <w:r>
              <w:rPr>
                <w:rFonts w:eastAsiaTheme="minorHAnsi" w:cs="Calibri"/>
                <w:lang w:val="es-CO"/>
              </w:rPr>
              <w:t>g</w:t>
            </w:r>
            <w:r w:rsidRPr="007A280D">
              <w:rPr>
                <w:rFonts w:eastAsiaTheme="minorHAnsi" w:cs="Calibri"/>
                <w:lang w:val="es-CO"/>
              </w:rPr>
              <w:t xml:space="preserve"> electron</w:t>
            </w:r>
            <w:r>
              <w:rPr>
                <w:rFonts w:eastAsiaTheme="minorHAnsi" w:cs="Calibri"/>
                <w:lang w:val="es-CO"/>
              </w:rPr>
              <w:t>)</w:t>
            </w:r>
          </w:p>
          <w:p w14:paraId="11AC4B7C" w14:textId="38D09246" w:rsidR="003F0C8F" w:rsidRDefault="003F0C8F" w:rsidP="00FD1456">
            <w:pPr>
              <w:pStyle w:val="Prrafodelista"/>
              <w:rPr>
                <w:rFonts w:eastAsiaTheme="minorHAnsi" w:cs="Calibri"/>
                <w:noProof/>
                <w:lang w:eastAsia="es-ES"/>
              </w:rPr>
            </w:pPr>
            <w:r>
              <w:rPr>
                <w:rFonts w:eastAsiaTheme="minorHAnsi" w:cs="Calibri"/>
                <w:noProof/>
                <w:lang w:eastAsia="es-ES"/>
              </w:rPr>
              <w:drawing>
                <wp:anchor distT="0" distB="0" distL="114300" distR="114300" simplePos="0" relativeHeight="251664384" behindDoc="0" locked="0" layoutInCell="1" allowOverlap="1" wp14:anchorId="1BFF8C0D" wp14:editId="56F026DA">
                  <wp:simplePos x="0" y="0"/>
                  <wp:positionH relativeFrom="column">
                    <wp:posOffset>17779</wp:posOffset>
                  </wp:positionH>
                  <wp:positionV relativeFrom="paragraph">
                    <wp:posOffset>12699</wp:posOffset>
                  </wp:positionV>
                  <wp:extent cx="6181725" cy="2611449"/>
                  <wp:effectExtent l="0" t="0" r="0" b="0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562" cy="26143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D88D4B" w14:textId="6CB9C856" w:rsidR="003F0C8F" w:rsidRDefault="003F0C8F" w:rsidP="00FD1456">
            <w:pPr>
              <w:pStyle w:val="Prrafodelista"/>
              <w:rPr>
                <w:rFonts w:eastAsiaTheme="minorHAnsi" w:cs="Calibri"/>
                <w:noProof/>
                <w:lang w:eastAsia="es-ES"/>
              </w:rPr>
            </w:pPr>
          </w:p>
          <w:p w14:paraId="415451BD" w14:textId="1081C028" w:rsidR="003F0C8F" w:rsidRDefault="003F0C8F" w:rsidP="00FD1456">
            <w:pPr>
              <w:pStyle w:val="Prrafodelista"/>
              <w:rPr>
                <w:rFonts w:eastAsiaTheme="minorHAnsi" w:cs="Calibri"/>
                <w:noProof/>
                <w:lang w:eastAsia="es-ES"/>
              </w:rPr>
            </w:pPr>
          </w:p>
          <w:p w14:paraId="5AD0851E" w14:textId="04DF8665" w:rsidR="003F0C8F" w:rsidRDefault="003F0C8F" w:rsidP="00FD1456">
            <w:pPr>
              <w:pStyle w:val="Prrafodelista"/>
              <w:rPr>
                <w:rFonts w:eastAsiaTheme="minorHAnsi" w:cs="Calibri"/>
                <w:noProof/>
                <w:lang w:eastAsia="es-ES"/>
              </w:rPr>
            </w:pPr>
          </w:p>
          <w:p w14:paraId="3846090A" w14:textId="37B86388" w:rsidR="003F0C8F" w:rsidRDefault="003F0C8F" w:rsidP="00FD1456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71D5A058" w14:textId="086734F9" w:rsidR="003F0C8F" w:rsidRDefault="003F0C8F" w:rsidP="00FD1456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2B753666" w14:textId="11A23245" w:rsidR="003F0C8F" w:rsidRDefault="003F0C8F" w:rsidP="00FD1456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4AB4A638" w14:textId="09548362" w:rsidR="003F0C8F" w:rsidRDefault="003F0C8F" w:rsidP="00FD1456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0F5990E8" w14:textId="1C522888" w:rsidR="003F0C8F" w:rsidRDefault="003F0C8F" w:rsidP="00FD1456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46440093" w14:textId="113FB865" w:rsidR="007A280D" w:rsidRDefault="007A280D" w:rsidP="00FD1456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5DC163EF" w14:textId="0FBD4745" w:rsidR="00A051FE" w:rsidRDefault="00A051FE" w:rsidP="00FD1456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2BE4E364" w14:textId="1EA3CB08" w:rsidR="00A051FE" w:rsidRDefault="00A051FE" w:rsidP="00FD1456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2D04F453" w14:textId="531DE465" w:rsidR="00D82D77" w:rsidRDefault="00D51C80" w:rsidP="007F01F2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Luego de esto podríamos hacer lo siguiente: crear dos tipos de archivos, el primero de </w:t>
            </w:r>
            <w:r w:rsidR="00D82D77">
              <w:rPr>
                <w:rFonts w:eastAsiaTheme="minorHAnsi" w:cs="Calibri"/>
                <w:lang w:val="es-CO"/>
              </w:rPr>
              <w:t>tipo javascript y el otro podríamos crear el código en htm</w:t>
            </w:r>
            <w:r w:rsidR="007F01F2">
              <w:rPr>
                <w:rFonts w:eastAsiaTheme="minorHAnsi" w:cs="Calibri"/>
                <w:lang w:val="es-CO"/>
              </w:rPr>
              <w:t>l.</w:t>
            </w:r>
          </w:p>
          <w:p w14:paraId="63270925" w14:textId="41ECB658" w:rsidR="007F01F2" w:rsidRDefault="007F01F2" w:rsidP="007F01F2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El primero debe tener la misma extensión que nos aparece </w:t>
            </w:r>
            <w:r w:rsidR="00053262">
              <w:rPr>
                <w:rFonts w:eastAsiaTheme="minorHAnsi" w:cs="Calibri"/>
                <w:lang w:val="es-CO"/>
              </w:rPr>
              <w:t>en “main”: “index.js”</w:t>
            </w:r>
          </w:p>
          <w:p w14:paraId="3952B8BF" w14:textId="2634477D" w:rsidR="00053262" w:rsidRDefault="00053262" w:rsidP="007F01F2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Y el segundo sería el mismo archivo que hace referencia la aplicación “index.html”</w:t>
            </w:r>
          </w:p>
          <w:p w14:paraId="1D0F506A" w14:textId="3EA7601A" w:rsidR="003F0C8F" w:rsidRDefault="003F0C8F" w:rsidP="007F01F2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noProof/>
                <w:lang w:eastAsia="es-ES"/>
              </w:rPr>
              <w:drawing>
                <wp:anchor distT="0" distB="0" distL="114300" distR="114300" simplePos="0" relativeHeight="251665408" behindDoc="0" locked="0" layoutInCell="1" allowOverlap="1" wp14:anchorId="3B8CA1DC" wp14:editId="3315BE39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27305</wp:posOffset>
                  </wp:positionV>
                  <wp:extent cx="6061794" cy="1809750"/>
                  <wp:effectExtent l="0" t="0" r="0" b="0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1794" cy="1809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70B4008" w14:textId="5745EACB" w:rsidR="003F0C8F" w:rsidRDefault="003F0C8F" w:rsidP="007F01F2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50E49D5F" w14:textId="77777777" w:rsidR="003F0C8F" w:rsidRDefault="003F0C8F" w:rsidP="007F01F2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6D7619A7" w14:textId="77777777" w:rsidR="003F0C8F" w:rsidRDefault="003F0C8F" w:rsidP="007F01F2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66C31B32" w14:textId="77777777" w:rsidR="003F0C8F" w:rsidRDefault="003F0C8F" w:rsidP="007F01F2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65F72CFF" w14:textId="77777777" w:rsidR="003F0C8F" w:rsidRDefault="003F0C8F" w:rsidP="007F01F2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568618B0" w14:textId="77777777" w:rsidR="003F0C8F" w:rsidRDefault="003F0C8F" w:rsidP="007F01F2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716E00E9" w14:textId="77777777" w:rsidR="003F0C8F" w:rsidRDefault="003F0C8F" w:rsidP="007F01F2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3E151D10" w14:textId="6801319D" w:rsidR="00EC4840" w:rsidRDefault="00EC4840" w:rsidP="00EC4840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7C23D898" w14:textId="575836B2" w:rsidR="000C3BCC" w:rsidRDefault="000C3BCC" w:rsidP="007F01F2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018D5389" w14:textId="309CB015" w:rsidR="000C3BCC" w:rsidRDefault="00764A45" w:rsidP="009D6EA6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En el archivo definido como index.js copiamos y pegamos lo siguiente, entendiendo </w:t>
            </w:r>
            <w:r w:rsidR="008C3167">
              <w:rPr>
                <w:rFonts w:eastAsiaTheme="minorHAnsi" w:cs="Calibri"/>
                <w:lang w:val="es-CO"/>
              </w:rPr>
              <w:t xml:space="preserve">como cada </w:t>
            </w:r>
            <w:r w:rsidR="00145715">
              <w:rPr>
                <w:rFonts w:eastAsiaTheme="minorHAnsi" w:cs="Calibri"/>
                <w:lang w:val="es-CO"/>
              </w:rPr>
              <w:t>línea de código nos da el ejemplo</w:t>
            </w:r>
          </w:p>
          <w:p w14:paraId="061BE4FB" w14:textId="4FB8106B" w:rsidR="00145715" w:rsidRDefault="00145715" w:rsidP="00145715">
            <w:pPr>
              <w:pStyle w:val="Prrafodelista"/>
              <w:rPr>
                <w:rFonts w:eastAsiaTheme="minorHAnsi" w:cs="Calibri"/>
                <w:lang w:val="es-CO"/>
              </w:rPr>
            </w:pPr>
          </w:p>
          <w:tbl>
            <w:tblPr>
              <w:tblStyle w:val="Tablaconcuadrcu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8830"/>
            </w:tblGrid>
            <w:tr w:rsidR="00145715" w14:paraId="4B595B0F" w14:textId="77777777" w:rsidTr="00145715">
              <w:tc>
                <w:tcPr>
                  <w:tcW w:w="9736" w:type="dxa"/>
                </w:tcPr>
                <w:p w14:paraId="65A49140" w14:textId="2828A3BE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anchor distT="0" distB="0" distL="114300" distR="114300" simplePos="0" relativeHeight="251666432" behindDoc="0" locked="0" layoutInCell="1" allowOverlap="1" wp14:anchorId="2B384D96" wp14:editId="48429DBE">
                        <wp:simplePos x="0" y="0"/>
                        <wp:positionH relativeFrom="column">
                          <wp:posOffset>-15875</wp:posOffset>
                        </wp:positionH>
                        <wp:positionV relativeFrom="paragraph">
                          <wp:posOffset>88265</wp:posOffset>
                        </wp:positionV>
                        <wp:extent cx="5636822" cy="4857750"/>
                        <wp:effectExtent l="0" t="0" r="2540" b="0"/>
                        <wp:wrapNone/>
                        <wp:docPr id="22" name="Imagen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44494" b="1495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639558" cy="486010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75654174" w14:textId="77777777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30F7CC95" w14:textId="5FB817CF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2D7038E3" w14:textId="7FB67A1A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45431E40" w14:textId="6ED56B39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3AEC6986" w14:textId="6EE40852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1A98FF37" w14:textId="77777777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7A83AA08" w14:textId="5D59ED50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281EF8EF" w14:textId="77777777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3B0D73B0" w14:textId="3F144C68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56B9819A" w14:textId="57571EB2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25ADD2A7" w14:textId="57242A5F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1877251D" w14:textId="4F0BC752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2DD79836" w14:textId="1DA303EE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42F71ED1" w14:textId="581BF615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1D66118B" w14:textId="600C14B8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6FBBBE43" w14:textId="45D609DC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107EF619" w14:textId="77777777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71B3C3F8" w14:textId="502C4B6A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1871E55A" w14:textId="77777777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647862AB" w14:textId="77777777" w:rsidR="003F0C8F" w:rsidRDefault="003F0C8F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76663DAF" w14:textId="39824C65" w:rsidR="00145715" w:rsidRDefault="00145715" w:rsidP="00145715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</w:tc>
            </w:tr>
          </w:tbl>
          <w:p w14:paraId="06E3F88D" w14:textId="526955B9" w:rsidR="00145715" w:rsidRDefault="00145715" w:rsidP="00145715">
            <w:pPr>
              <w:rPr>
                <w:rFonts w:eastAsiaTheme="minorHAnsi" w:cs="Calibri"/>
                <w:lang w:val="es-CO"/>
              </w:rPr>
            </w:pPr>
          </w:p>
          <w:p w14:paraId="3A1E8871" w14:textId="77777777" w:rsidR="003F0C8F" w:rsidRDefault="003F0C8F" w:rsidP="00145715">
            <w:pPr>
              <w:rPr>
                <w:rFonts w:eastAsiaTheme="minorHAnsi" w:cs="Calibri"/>
                <w:lang w:val="es-CO"/>
              </w:rPr>
            </w:pPr>
          </w:p>
          <w:p w14:paraId="4065176A" w14:textId="77777777" w:rsidR="003F0C8F" w:rsidRDefault="003F0C8F" w:rsidP="00145715">
            <w:pPr>
              <w:rPr>
                <w:rFonts w:eastAsiaTheme="minorHAnsi" w:cs="Calibri"/>
                <w:lang w:val="es-CO"/>
              </w:rPr>
            </w:pPr>
          </w:p>
          <w:p w14:paraId="0140187A" w14:textId="77777777" w:rsidR="003F0C8F" w:rsidRDefault="003F0C8F" w:rsidP="00145715">
            <w:pPr>
              <w:rPr>
                <w:rFonts w:eastAsiaTheme="minorHAnsi" w:cs="Calibri"/>
                <w:lang w:val="es-CO"/>
              </w:rPr>
            </w:pPr>
          </w:p>
          <w:p w14:paraId="12F7A111" w14:textId="77777777" w:rsidR="003F0C8F" w:rsidRDefault="003F0C8F" w:rsidP="00145715">
            <w:pPr>
              <w:rPr>
                <w:rFonts w:eastAsiaTheme="minorHAnsi" w:cs="Calibri"/>
                <w:lang w:val="es-CO"/>
              </w:rPr>
            </w:pPr>
          </w:p>
          <w:p w14:paraId="40EACB1D" w14:textId="77777777" w:rsidR="003F0C8F" w:rsidRDefault="003F0C8F" w:rsidP="00145715">
            <w:pPr>
              <w:rPr>
                <w:rFonts w:eastAsiaTheme="minorHAnsi" w:cs="Calibri"/>
                <w:lang w:val="es-CO"/>
              </w:rPr>
            </w:pPr>
          </w:p>
          <w:p w14:paraId="0A7EF6E3" w14:textId="77777777" w:rsidR="003F0C8F" w:rsidRDefault="003F0C8F" w:rsidP="00145715">
            <w:pPr>
              <w:rPr>
                <w:rFonts w:eastAsiaTheme="minorHAnsi" w:cs="Calibri"/>
                <w:lang w:val="es-CO"/>
              </w:rPr>
            </w:pPr>
          </w:p>
          <w:p w14:paraId="43D20814" w14:textId="77777777" w:rsidR="003F0C8F" w:rsidRDefault="003F0C8F" w:rsidP="00145715">
            <w:pPr>
              <w:rPr>
                <w:rFonts w:eastAsiaTheme="minorHAnsi" w:cs="Calibri"/>
                <w:lang w:val="es-CO"/>
              </w:rPr>
            </w:pPr>
          </w:p>
          <w:p w14:paraId="6B8CC825" w14:textId="77777777" w:rsidR="003F0C8F" w:rsidRPr="00145715" w:rsidRDefault="003F0C8F" w:rsidP="00145715">
            <w:pPr>
              <w:rPr>
                <w:rFonts w:eastAsiaTheme="minorHAnsi" w:cs="Calibri"/>
                <w:lang w:val="es-CO"/>
              </w:rPr>
            </w:pPr>
          </w:p>
          <w:p w14:paraId="194F954A" w14:textId="22E74AC6" w:rsidR="008D5DBB" w:rsidRDefault="00CC28A6" w:rsidP="009D6EA6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Luego de esto</w:t>
            </w:r>
            <w:r w:rsidR="00805530">
              <w:rPr>
                <w:rFonts w:eastAsiaTheme="minorHAnsi" w:cs="Calibri"/>
                <w:lang w:val="es-CO"/>
              </w:rPr>
              <w:t xml:space="preserve">, debemos copiar Y pegar conociendo como sería el archivo que necesitamos </w:t>
            </w:r>
            <w:r w:rsidR="00997851">
              <w:rPr>
                <w:rFonts w:eastAsiaTheme="minorHAnsi" w:cs="Calibri"/>
                <w:lang w:val="es-CO"/>
              </w:rPr>
              <w:t>hacer.</w:t>
            </w:r>
          </w:p>
          <w:tbl>
            <w:tblPr>
              <w:tblStyle w:val="Tablaconcuadrcu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8830"/>
            </w:tblGrid>
            <w:tr w:rsidR="00997851" w14:paraId="71BCB291" w14:textId="77777777" w:rsidTr="00997851">
              <w:tc>
                <w:tcPr>
                  <w:tcW w:w="9736" w:type="dxa"/>
                </w:tcPr>
                <w:p w14:paraId="49E8FBCC" w14:textId="13B4B364" w:rsidR="00997851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anchor distT="0" distB="0" distL="114300" distR="114300" simplePos="0" relativeHeight="251667456" behindDoc="0" locked="0" layoutInCell="1" allowOverlap="1" wp14:anchorId="588FB46D" wp14:editId="17245F3E">
                        <wp:simplePos x="0" y="0"/>
                        <wp:positionH relativeFrom="column">
                          <wp:posOffset>-6350</wp:posOffset>
                        </wp:positionH>
                        <wp:positionV relativeFrom="paragraph">
                          <wp:posOffset>64770</wp:posOffset>
                        </wp:positionV>
                        <wp:extent cx="5600700" cy="3276600"/>
                        <wp:effectExtent l="0" t="0" r="0" b="0"/>
                        <wp:wrapNone/>
                        <wp:docPr id="23" name="Imagen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42539" b="5640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600700" cy="32766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0A108C31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37DEE76D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7D612034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121D6268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0C54D879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2E013F46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00E52571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71DA1EB0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57D84072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1E2D3A32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481E4F67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2E936291" w14:textId="77777777" w:rsidR="003F0C8F" w:rsidRDefault="003F0C8F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1EF16AA3" w14:textId="77777777" w:rsidR="00A73944" w:rsidRDefault="00A73944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3FEFE8A4" w14:textId="12E72E54" w:rsidR="00A73944" w:rsidRDefault="00A73944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</w:tc>
            </w:tr>
          </w:tbl>
          <w:p w14:paraId="1E2C58A3" w14:textId="77777777" w:rsidR="00997851" w:rsidRDefault="00997851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77D5D33C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61158F7E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132EC7CB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04B36342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70F38A67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4A1190CC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1EECB3DC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79BCB8EA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580ED979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4CB9E986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1340891B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2DD898F7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6971127F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31DF7904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653250FD" w14:textId="77777777" w:rsidR="00A73944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5659DF23" w14:textId="77777777" w:rsidR="00A73944" w:rsidRPr="007F01F2" w:rsidRDefault="00A73944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0F132CEF" w14:textId="4F0F3D01" w:rsidR="00C671B3" w:rsidRDefault="00967576" w:rsidP="00A73944">
            <w:pPr>
              <w:pStyle w:val="Prrafodelista"/>
              <w:numPr>
                <w:ilvl w:val="0"/>
                <w:numId w:val="39"/>
              </w:numPr>
              <w:rPr>
                <w:lang w:val="es-CO"/>
              </w:rPr>
            </w:pPr>
            <w:r>
              <w:rPr>
                <w:rFonts w:eastAsiaTheme="minorHAnsi" w:cs="Calibri"/>
                <w:noProof/>
                <w:lang w:eastAsia="es-ES"/>
              </w:rPr>
              <w:drawing>
                <wp:anchor distT="0" distB="0" distL="114300" distR="114300" simplePos="0" relativeHeight="251668480" behindDoc="0" locked="0" layoutInCell="1" allowOverlap="1" wp14:anchorId="6464BC71" wp14:editId="3BC3B2ED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224155</wp:posOffset>
                  </wp:positionV>
                  <wp:extent cx="6162675" cy="3754344"/>
                  <wp:effectExtent l="0" t="0" r="0" b="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6047" cy="37563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2A20">
              <w:rPr>
                <w:lang w:val="es-CO"/>
              </w:rPr>
              <w:t xml:space="preserve">Después de esto debemos darle a la aplicación: </w:t>
            </w:r>
            <w:r w:rsidR="00C671B3">
              <w:rPr>
                <w:lang w:val="es-CO"/>
              </w:rPr>
              <w:t xml:space="preserve">npm </w:t>
            </w:r>
            <w:r w:rsidR="00682A20">
              <w:rPr>
                <w:lang w:val="es-CO"/>
              </w:rPr>
              <w:t xml:space="preserve">start </w:t>
            </w:r>
          </w:p>
          <w:p w14:paraId="6CD3E1B5" w14:textId="744D2848" w:rsidR="003073EC" w:rsidRDefault="003073EC" w:rsidP="003073EC">
            <w:pPr>
              <w:pStyle w:val="Prrafodelista"/>
              <w:rPr>
                <w:lang w:val="es-CO"/>
              </w:rPr>
            </w:pPr>
          </w:p>
          <w:p w14:paraId="02E63119" w14:textId="1A4D6B4A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53F64BC5" w14:textId="5FC84644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2AC5AD8B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7C9F8A54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0F8ABABF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582AD92C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7EDA5821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1973E074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0D767C5D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158DB46F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784FC616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276F29F0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6EA89E0C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55C42599" w14:textId="77777777" w:rsidR="00A73944" w:rsidRDefault="00A73944" w:rsidP="00A73944">
            <w:pPr>
              <w:pStyle w:val="Prrafodelista"/>
              <w:ind w:left="0"/>
              <w:rPr>
                <w:rFonts w:eastAsiaTheme="minorHAnsi" w:cs="Calibri"/>
                <w:lang w:val="es-CO"/>
              </w:rPr>
            </w:pPr>
          </w:p>
          <w:p w14:paraId="65FD53B2" w14:textId="77777777" w:rsidR="00A73944" w:rsidRDefault="00A73944" w:rsidP="003073EC">
            <w:pPr>
              <w:pStyle w:val="Prrafodelista"/>
              <w:rPr>
                <w:lang w:val="es-CO"/>
              </w:rPr>
            </w:pPr>
          </w:p>
          <w:p w14:paraId="4CC3142C" w14:textId="77777777" w:rsidR="00A37853" w:rsidRPr="00CA403C" w:rsidRDefault="00A37853" w:rsidP="00F1642E">
            <w:pPr>
              <w:pStyle w:val="Prrafodelista"/>
              <w:rPr>
                <w:lang w:val="es-CO"/>
              </w:rPr>
            </w:pPr>
          </w:p>
          <w:p w14:paraId="26455A95" w14:textId="550A7471" w:rsidR="00B7445B" w:rsidRPr="00283DA5" w:rsidRDefault="00B7445B" w:rsidP="00C16D0A">
            <w:pPr>
              <w:rPr>
                <w:rFonts w:eastAsiaTheme="minorHAnsi" w:cs="Calibri"/>
                <w:lang w:val="es-CO"/>
              </w:rPr>
            </w:pPr>
          </w:p>
        </w:tc>
        <w:bookmarkStart w:id="0" w:name="_GoBack"/>
        <w:bookmarkEnd w:id="0"/>
      </w:tr>
      <w:tr w:rsidR="004E30D0" w:rsidRPr="00283DA5" w14:paraId="188A1329" w14:textId="77777777" w:rsidTr="00851CF5">
        <w:trPr>
          <w:tblHeader/>
        </w:trPr>
        <w:tc>
          <w:tcPr>
            <w:tcW w:w="9776" w:type="dxa"/>
            <w:shd w:val="clear" w:color="auto" w:fill="876154"/>
          </w:tcPr>
          <w:p w14:paraId="292200EB" w14:textId="25099392" w:rsidR="004E30D0" w:rsidRPr="00283DA5" w:rsidRDefault="004E30D0" w:rsidP="00851CF5">
            <w:pPr>
              <w:jc w:val="center"/>
              <w:rPr>
                <w:rFonts w:cs="Calibri"/>
                <w:b/>
                <w:color w:val="FFFFFF" w:themeColor="background1"/>
                <w:lang w:val="es-CO"/>
              </w:rPr>
            </w:pPr>
          </w:p>
        </w:tc>
      </w:tr>
      <w:tr w:rsidR="004E30D0" w:rsidRPr="00A73944" w14:paraId="340EF561" w14:textId="77777777" w:rsidTr="00851CF5">
        <w:trPr>
          <w:trHeight w:val="262"/>
        </w:trPr>
        <w:tc>
          <w:tcPr>
            <w:tcW w:w="9776" w:type="dxa"/>
          </w:tcPr>
          <w:p w14:paraId="040DD2EE" w14:textId="4773323E" w:rsidR="004E30D0" w:rsidRDefault="00FD4CDD" w:rsidP="00851CF5">
            <w:pPr>
              <w:rPr>
                <w:rFonts w:cs="Calibri"/>
              </w:rPr>
            </w:pPr>
            <w:r>
              <w:rPr>
                <w:rFonts w:cs="Calibri"/>
              </w:rPr>
              <w:t>Hacer un Github (</w:t>
            </w:r>
            <w:hyperlink r:id="rId18" w:history="1">
              <w:r w:rsidR="005B2194" w:rsidRPr="00F529D1">
                <w:rPr>
                  <w:rStyle w:val="Hipervnculo"/>
                </w:rPr>
                <w:t>https://github.com/CURepublicana/ElectivaProfundizacion1</w:t>
              </w:r>
            </w:hyperlink>
            <w:r>
              <w:rPr>
                <w:rFonts w:cs="Calibri"/>
              </w:rPr>
              <w:t>)</w:t>
            </w:r>
          </w:p>
          <w:p w14:paraId="4748C177" w14:textId="77777777" w:rsidR="00A73944" w:rsidRDefault="00A73944" w:rsidP="00851CF5">
            <w:pPr>
              <w:rPr>
                <w:rFonts w:cs="Calibri"/>
              </w:rPr>
            </w:pPr>
          </w:p>
          <w:p w14:paraId="4D32D476" w14:textId="4503B07D" w:rsidR="00A73944" w:rsidRPr="00A73944" w:rsidRDefault="00A73944" w:rsidP="00851CF5">
            <w:pPr>
              <w:rPr>
                <w:rFonts w:cs="Calibri"/>
              </w:rPr>
            </w:pPr>
            <w:r w:rsidRPr="00A73944">
              <w:rPr>
                <w:rFonts w:cs="Calibri"/>
              </w:rPr>
              <w:t>Github C</w:t>
            </w:r>
            <w:r>
              <w:rPr>
                <w:rFonts w:cs="Calibri"/>
              </w:rPr>
              <w:t xml:space="preserve">on Los Archivos </w:t>
            </w:r>
            <w:r w:rsidRPr="00A73944">
              <w:rPr>
                <w:rFonts w:cs="Calibri"/>
              </w:rPr>
              <w:t xml:space="preserve"> (</w:t>
            </w:r>
            <w:hyperlink r:id="rId19" w:history="1">
              <w:r w:rsidRPr="00A73944">
                <w:rPr>
                  <w:rStyle w:val="Hipervnculo"/>
                  <w:rFonts w:cs="Calibri"/>
                </w:rPr>
                <w:t>https://github.com/DuvanneR/TC</w:t>
              </w:r>
            </w:hyperlink>
            <w:r w:rsidRPr="00A73944">
              <w:rPr>
                <w:rFonts w:cs="Calibri"/>
              </w:rPr>
              <w:t>)</w:t>
            </w:r>
          </w:p>
          <w:p w14:paraId="3B93E6ED" w14:textId="2C43C385" w:rsidR="00FD4CDD" w:rsidRPr="00A73944" w:rsidRDefault="00FD4CDD" w:rsidP="00FD4CDD">
            <w:pPr>
              <w:rPr>
                <w:rFonts w:cs="Calibri"/>
              </w:rPr>
            </w:pPr>
          </w:p>
        </w:tc>
      </w:tr>
    </w:tbl>
    <w:p w14:paraId="3CE85791" w14:textId="7E410F0B" w:rsidR="00E52F57" w:rsidRPr="00A73944" w:rsidRDefault="00E52F57" w:rsidP="00337524">
      <w:pPr>
        <w:pStyle w:val="Bibliografa"/>
        <w:rPr>
          <w:rFonts w:cs="Calibri"/>
          <w:sz w:val="22"/>
          <w:szCs w:val="22"/>
        </w:rPr>
      </w:pPr>
    </w:p>
    <w:sectPr w:rsidR="00E52F57" w:rsidRPr="00A73944" w:rsidSect="004B3D79">
      <w:headerReference w:type="default" r:id="rId20"/>
      <w:footerReference w:type="default" r:id="rId21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8ED5B2" w14:textId="77777777" w:rsidR="007D1487" w:rsidRDefault="007D1487" w:rsidP="00F13C64">
      <w:r>
        <w:separator/>
      </w:r>
    </w:p>
  </w:endnote>
  <w:endnote w:type="continuationSeparator" w:id="0">
    <w:p w14:paraId="0B07D78B" w14:textId="77777777" w:rsidR="007D1487" w:rsidRDefault="007D1487" w:rsidP="00F13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4316A9" w14:textId="357E3D17" w:rsidR="00CD376B" w:rsidRPr="001F4E2F" w:rsidRDefault="00CD376B" w:rsidP="001F4E2F">
    <w:pPr>
      <w:pStyle w:val="Piedepgina"/>
      <w:pBdr>
        <w:top w:val="single" w:sz="4" w:space="1" w:color="auto"/>
      </w:pBdr>
      <w:jc w:val="center"/>
      <w:rPr>
        <w:rFonts w:eastAsiaTheme="majorEastAsia" w:cs="Tahoma"/>
        <w:szCs w:val="20"/>
      </w:rPr>
    </w:pPr>
    <w:r w:rsidRPr="001F4E2F">
      <w:rPr>
        <w:rFonts w:eastAsiaTheme="majorEastAsia" w:cs="Tahoma"/>
        <w:szCs w:val="20"/>
      </w:rPr>
      <w:t xml:space="preserve">Página </w:t>
    </w:r>
    <w:r w:rsidRPr="001F4E2F">
      <w:rPr>
        <w:rFonts w:eastAsiaTheme="minorEastAsia" w:cs="Tahoma"/>
        <w:szCs w:val="20"/>
      </w:rPr>
      <w:fldChar w:fldCharType="begin"/>
    </w:r>
    <w:r w:rsidRPr="001F4E2F">
      <w:rPr>
        <w:rFonts w:cs="Tahoma"/>
        <w:szCs w:val="20"/>
      </w:rPr>
      <w:instrText>PAGE   \* MERGEFORMAT</w:instrText>
    </w:r>
    <w:r w:rsidRPr="001F4E2F">
      <w:rPr>
        <w:rFonts w:eastAsiaTheme="minorEastAsia" w:cs="Tahoma"/>
        <w:szCs w:val="20"/>
      </w:rPr>
      <w:fldChar w:fldCharType="separate"/>
    </w:r>
    <w:r w:rsidR="00967576" w:rsidRPr="00967576">
      <w:rPr>
        <w:rFonts w:eastAsiaTheme="majorEastAsia" w:cs="Tahoma"/>
        <w:noProof/>
        <w:szCs w:val="20"/>
      </w:rPr>
      <w:t>7</w:t>
    </w:r>
    <w:r w:rsidRPr="001F4E2F">
      <w:rPr>
        <w:rFonts w:eastAsiaTheme="majorEastAsia" w:cs="Tahoma"/>
        <w:szCs w:val="20"/>
      </w:rPr>
      <w:fldChar w:fldCharType="end"/>
    </w:r>
    <w:r w:rsidRPr="001F4E2F">
      <w:rPr>
        <w:rFonts w:eastAsiaTheme="majorEastAsia" w:cs="Tahoma"/>
        <w:szCs w:val="20"/>
      </w:rPr>
      <w:t xml:space="preserve"> de </w:t>
    </w:r>
    <w:r>
      <w:rPr>
        <w:rFonts w:eastAsiaTheme="majorEastAsia" w:cs="Tahoma"/>
        <w:noProof/>
        <w:szCs w:val="20"/>
      </w:rPr>
      <w:fldChar w:fldCharType="begin"/>
    </w:r>
    <w:r>
      <w:rPr>
        <w:rFonts w:eastAsiaTheme="majorEastAsia" w:cs="Tahoma"/>
        <w:noProof/>
        <w:szCs w:val="20"/>
      </w:rPr>
      <w:instrText xml:space="preserve"> SECTIONPAGES   \* MERGEFORMAT </w:instrText>
    </w:r>
    <w:r>
      <w:rPr>
        <w:rFonts w:eastAsiaTheme="majorEastAsia" w:cs="Tahoma"/>
        <w:noProof/>
        <w:szCs w:val="20"/>
      </w:rPr>
      <w:fldChar w:fldCharType="separate"/>
    </w:r>
    <w:r w:rsidR="00967576">
      <w:rPr>
        <w:rFonts w:eastAsiaTheme="majorEastAsia" w:cs="Tahoma"/>
        <w:noProof/>
        <w:szCs w:val="20"/>
      </w:rPr>
      <w:t>7</w:t>
    </w:r>
    <w:r>
      <w:rPr>
        <w:rFonts w:eastAsiaTheme="majorEastAsia" w:cs="Tahoma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BCE523" w14:textId="77777777" w:rsidR="007D1487" w:rsidRDefault="007D1487" w:rsidP="00F13C64">
      <w:r>
        <w:separator/>
      </w:r>
    </w:p>
  </w:footnote>
  <w:footnote w:type="continuationSeparator" w:id="0">
    <w:p w14:paraId="7BC8CABE" w14:textId="77777777" w:rsidR="007D1487" w:rsidRDefault="007D1487" w:rsidP="00F13C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79"/>
      <w:gridCol w:w="8593"/>
    </w:tblGrid>
    <w:tr w:rsidR="00CD376B" w14:paraId="48E1A625" w14:textId="77777777" w:rsidTr="004B3D79">
      <w:trPr>
        <w:jc w:val="center"/>
      </w:trPr>
      <w:tc>
        <w:tcPr>
          <w:tcW w:w="1379" w:type="dxa"/>
          <w:tcMar>
            <w:left w:w="0" w:type="dxa"/>
            <w:right w:w="0" w:type="dxa"/>
          </w:tcMar>
          <w:vAlign w:val="center"/>
        </w:tcPr>
        <w:p w14:paraId="592AD0D6" w14:textId="77777777" w:rsidR="00CD376B" w:rsidRDefault="00CD376B" w:rsidP="00E16AAA">
          <w:pPr>
            <w:spacing w:before="0" w:after="0"/>
            <w:jc w:val="center"/>
          </w:pPr>
          <w:r w:rsidRPr="00A86FAD">
            <w:rPr>
              <w:noProof/>
              <w:lang w:eastAsia="es-ES"/>
            </w:rPr>
            <w:drawing>
              <wp:inline distT="0" distB="0" distL="0" distR="0" wp14:anchorId="4D3AA71D" wp14:editId="5E29E16B">
                <wp:extent cx="720000" cy="713975"/>
                <wp:effectExtent l="0" t="0" r="444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0" cy="71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03" w:type="dxa"/>
          <w:tcMar>
            <w:left w:w="0" w:type="dxa"/>
            <w:right w:w="0" w:type="dxa"/>
          </w:tcMar>
          <w:vAlign w:val="center"/>
        </w:tcPr>
        <w:p w14:paraId="5A9A7E21" w14:textId="77777777" w:rsidR="00CD376B" w:rsidRPr="0013125A" w:rsidRDefault="00CD376B" w:rsidP="00E16AAA">
          <w:pPr>
            <w:spacing w:before="0" w:after="0"/>
            <w:jc w:val="center"/>
            <w:rPr>
              <w:sz w:val="52"/>
              <w:szCs w:val="52"/>
            </w:rPr>
          </w:pPr>
          <w:r w:rsidRPr="0013125A">
            <w:rPr>
              <w:rFonts w:ascii="Edwardian Script ITC" w:hAnsi="Edwardian Script ITC"/>
              <w:sz w:val="52"/>
              <w:szCs w:val="52"/>
            </w:rPr>
            <w:t>Corporación Universitaria Republicana</w:t>
          </w:r>
        </w:p>
        <w:p w14:paraId="73E59067" w14:textId="77777777" w:rsidR="00CD376B" w:rsidRPr="00BB1C99" w:rsidRDefault="00EC1F81" w:rsidP="00957F04">
          <w:pPr>
            <w:spacing w:before="0" w:after="0"/>
            <w:jc w:val="center"/>
            <w:rPr>
              <w:sz w:val="39"/>
              <w:szCs w:val="39"/>
            </w:rPr>
          </w:pPr>
          <w:r>
            <w:rPr>
              <w:rFonts w:ascii="Edwardian Script ITC" w:hAnsi="Edwardian Script ITC"/>
              <w:sz w:val="52"/>
              <w:szCs w:val="52"/>
            </w:rPr>
            <w:t xml:space="preserve">Facultad </w:t>
          </w:r>
          <w:r w:rsidR="00957F04">
            <w:rPr>
              <w:rFonts w:ascii="Edwardian Script ITC" w:hAnsi="Edwardian Script ITC"/>
              <w:sz w:val="52"/>
              <w:szCs w:val="52"/>
            </w:rPr>
            <w:t>de Ingeniería</w:t>
          </w:r>
          <w:r>
            <w:rPr>
              <w:rFonts w:ascii="Edwardian Script ITC" w:hAnsi="Edwardian Script ITC"/>
              <w:sz w:val="52"/>
              <w:szCs w:val="52"/>
            </w:rPr>
            <w:t xml:space="preserve"> </w:t>
          </w:r>
          <w:r w:rsidR="00957F04">
            <w:rPr>
              <w:rFonts w:ascii="Edwardian Script ITC" w:hAnsi="Edwardian Script ITC"/>
              <w:sz w:val="52"/>
              <w:szCs w:val="52"/>
            </w:rPr>
            <w:t xml:space="preserve"> y Ciencias Básicas</w:t>
          </w:r>
        </w:p>
      </w:tc>
    </w:tr>
  </w:tbl>
  <w:p w14:paraId="13AFB47B" w14:textId="77777777" w:rsidR="00CD376B" w:rsidRPr="004B3D79" w:rsidRDefault="00CD376B" w:rsidP="00E16AAA">
    <w:pPr>
      <w:spacing w:before="0"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3F2A50"/>
    <w:multiLevelType w:val="hybridMultilevel"/>
    <w:tmpl w:val="7CEAA1F6"/>
    <w:lvl w:ilvl="0" w:tplc="9BF0AD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053152D"/>
    <w:multiLevelType w:val="hybridMultilevel"/>
    <w:tmpl w:val="F31AAF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1874BEA"/>
    <w:multiLevelType w:val="hybridMultilevel"/>
    <w:tmpl w:val="962EFB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9C56AC"/>
    <w:multiLevelType w:val="hybridMultilevel"/>
    <w:tmpl w:val="BA782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C9602A"/>
    <w:multiLevelType w:val="hybridMultilevel"/>
    <w:tmpl w:val="FCAC15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0C7757EC"/>
    <w:multiLevelType w:val="hybridMultilevel"/>
    <w:tmpl w:val="61788C04"/>
    <w:lvl w:ilvl="0" w:tplc="F274FC0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F56110F"/>
    <w:multiLevelType w:val="hybridMultilevel"/>
    <w:tmpl w:val="210A05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31D6BFB"/>
    <w:multiLevelType w:val="hybridMultilevel"/>
    <w:tmpl w:val="9A285F8E"/>
    <w:lvl w:ilvl="0" w:tplc="5AB8A09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5D96D67"/>
    <w:multiLevelType w:val="hybridMultilevel"/>
    <w:tmpl w:val="9AD2D4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401621"/>
    <w:multiLevelType w:val="hybridMultilevel"/>
    <w:tmpl w:val="4266A5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195B0031"/>
    <w:multiLevelType w:val="hybridMultilevel"/>
    <w:tmpl w:val="1DC6A5AE"/>
    <w:lvl w:ilvl="0" w:tplc="240A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6">
    <w:nsid w:val="2447006E"/>
    <w:multiLevelType w:val="hybridMultilevel"/>
    <w:tmpl w:val="551688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9001F34"/>
    <w:multiLevelType w:val="hybridMultilevel"/>
    <w:tmpl w:val="9A8097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F76F61"/>
    <w:multiLevelType w:val="hybridMultilevel"/>
    <w:tmpl w:val="6D9C65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7F6374"/>
    <w:multiLevelType w:val="hybridMultilevel"/>
    <w:tmpl w:val="50DEB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6C5A7D"/>
    <w:multiLevelType w:val="hybridMultilevel"/>
    <w:tmpl w:val="598A9B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0986D8C"/>
    <w:multiLevelType w:val="hybridMultilevel"/>
    <w:tmpl w:val="DE7237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3435FAE"/>
    <w:multiLevelType w:val="hybridMultilevel"/>
    <w:tmpl w:val="7116B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872ED1"/>
    <w:multiLevelType w:val="hybridMultilevel"/>
    <w:tmpl w:val="3ACCFA58"/>
    <w:lvl w:ilvl="0" w:tplc="AAD2CBD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70B4DB8"/>
    <w:multiLevelType w:val="hybridMultilevel"/>
    <w:tmpl w:val="A52C3B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936199A"/>
    <w:multiLevelType w:val="hybridMultilevel"/>
    <w:tmpl w:val="6688E380"/>
    <w:lvl w:ilvl="0" w:tplc="3E5A79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EE80CBB"/>
    <w:multiLevelType w:val="hybridMultilevel"/>
    <w:tmpl w:val="743C9A02"/>
    <w:lvl w:ilvl="0" w:tplc="C304E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F350EC3"/>
    <w:multiLevelType w:val="hybridMultilevel"/>
    <w:tmpl w:val="1E98FB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A57FBF"/>
    <w:multiLevelType w:val="hybridMultilevel"/>
    <w:tmpl w:val="2D2C4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57C799A"/>
    <w:multiLevelType w:val="hybridMultilevel"/>
    <w:tmpl w:val="8CE48C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5A343CC"/>
    <w:multiLevelType w:val="hybridMultilevel"/>
    <w:tmpl w:val="48F2F0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70D7614"/>
    <w:multiLevelType w:val="hybridMultilevel"/>
    <w:tmpl w:val="1CF2D31E"/>
    <w:lvl w:ilvl="0" w:tplc="096E3E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B01B72"/>
    <w:multiLevelType w:val="hybridMultilevel"/>
    <w:tmpl w:val="92041A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A56489"/>
    <w:multiLevelType w:val="hybridMultilevel"/>
    <w:tmpl w:val="53D0C6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4F4F450C"/>
    <w:multiLevelType w:val="hybridMultilevel"/>
    <w:tmpl w:val="07909A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04E05BE"/>
    <w:multiLevelType w:val="hybridMultilevel"/>
    <w:tmpl w:val="E00A5B04"/>
    <w:lvl w:ilvl="0" w:tplc="39E0C4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E486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D8B0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0A95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4ECD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E478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8BA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4054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28249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>
    <w:nsid w:val="54F33648"/>
    <w:multiLevelType w:val="hybridMultilevel"/>
    <w:tmpl w:val="72104D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A01315B"/>
    <w:multiLevelType w:val="hybridMultilevel"/>
    <w:tmpl w:val="62245F28"/>
    <w:lvl w:ilvl="0" w:tplc="240A0019">
      <w:start w:val="1"/>
      <w:numFmt w:val="lowerLetter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61350BB9"/>
    <w:multiLevelType w:val="hybridMultilevel"/>
    <w:tmpl w:val="01347038"/>
    <w:lvl w:ilvl="0" w:tplc="ACAE03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21165D2"/>
    <w:multiLevelType w:val="hybridMultilevel"/>
    <w:tmpl w:val="500C3E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6AA17C1D"/>
    <w:multiLevelType w:val="hybridMultilevel"/>
    <w:tmpl w:val="5EA662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6E266E93"/>
    <w:multiLevelType w:val="hybridMultilevel"/>
    <w:tmpl w:val="B666D5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17D1FF0"/>
    <w:multiLevelType w:val="hybridMultilevel"/>
    <w:tmpl w:val="03E0110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4B51BED"/>
    <w:multiLevelType w:val="hybridMultilevel"/>
    <w:tmpl w:val="364C89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B73375B"/>
    <w:multiLevelType w:val="hybridMultilevel"/>
    <w:tmpl w:val="DCF2B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C9C3482"/>
    <w:multiLevelType w:val="hybridMultilevel"/>
    <w:tmpl w:val="5602D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4"/>
  </w:num>
  <w:num w:numId="3">
    <w:abstractNumId w:val="14"/>
  </w:num>
  <w:num w:numId="4">
    <w:abstractNumId w:val="42"/>
  </w:num>
  <w:num w:numId="5">
    <w:abstractNumId w:val="36"/>
  </w:num>
  <w:num w:numId="6">
    <w:abstractNumId w:val="9"/>
  </w:num>
  <w:num w:numId="7">
    <w:abstractNumId w:val="21"/>
  </w:num>
  <w:num w:numId="8">
    <w:abstractNumId w:val="35"/>
  </w:num>
  <w:num w:numId="9">
    <w:abstractNumId w:val="20"/>
  </w:num>
  <w:num w:numId="10">
    <w:abstractNumId w:val="41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33"/>
  </w:num>
  <w:num w:numId="16">
    <w:abstractNumId w:val="16"/>
  </w:num>
  <w:num w:numId="17">
    <w:abstractNumId w:val="6"/>
  </w:num>
  <w:num w:numId="18">
    <w:abstractNumId w:val="30"/>
  </w:num>
  <w:num w:numId="19">
    <w:abstractNumId w:val="39"/>
  </w:num>
  <w:num w:numId="20">
    <w:abstractNumId w:val="29"/>
  </w:num>
  <w:num w:numId="21">
    <w:abstractNumId w:val="40"/>
  </w:num>
  <w:num w:numId="22">
    <w:abstractNumId w:val="37"/>
  </w:num>
  <w:num w:numId="23">
    <w:abstractNumId w:val="11"/>
  </w:num>
  <w:num w:numId="24">
    <w:abstractNumId w:val="15"/>
  </w:num>
  <w:num w:numId="25">
    <w:abstractNumId w:val="44"/>
  </w:num>
  <w:num w:numId="26">
    <w:abstractNumId w:val="7"/>
  </w:num>
  <w:num w:numId="27">
    <w:abstractNumId w:val="28"/>
  </w:num>
  <w:num w:numId="28">
    <w:abstractNumId w:val="13"/>
  </w:num>
  <w:num w:numId="29">
    <w:abstractNumId w:val="17"/>
  </w:num>
  <w:num w:numId="30">
    <w:abstractNumId w:val="32"/>
  </w:num>
  <w:num w:numId="31">
    <w:abstractNumId w:val="18"/>
  </w:num>
  <w:num w:numId="32">
    <w:abstractNumId w:val="19"/>
  </w:num>
  <w:num w:numId="33">
    <w:abstractNumId w:val="22"/>
  </w:num>
  <w:num w:numId="34">
    <w:abstractNumId w:val="8"/>
  </w:num>
  <w:num w:numId="35">
    <w:abstractNumId w:val="43"/>
  </w:num>
  <w:num w:numId="36">
    <w:abstractNumId w:val="45"/>
  </w:num>
  <w:num w:numId="37">
    <w:abstractNumId w:val="24"/>
  </w:num>
  <w:num w:numId="38">
    <w:abstractNumId w:val="31"/>
  </w:num>
  <w:num w:numId="39">
    <w:abstractNumId w:val="27"/>
  </w:num>
  <w:num w:numId="40">
    <w:abstractNumId w:val="12"/>
  </w:num>
  <w:num w:numId="41">
    <w:abstractNumId w:val="25"/>
  </w:num>
  <w:num w:numId="42">
    <w:abstractNumId w:val="5"/>
  </w:num>
  <w:num w:numId="43">
    <w:abstractNumId w:val="23"/>
  </w:num>
  <w:num w:numId="44">
    <w:abstractNumId w:val="26"/>
  </w:num>
  <w:num w:numId="45">
    <w:abstractNumId w:val="10"/>
  </w:num>
  <w:num w:numId="46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696"/>
    <w:rsid w:val="0000178A"/>
    <w:rsid w:val="00006663"/>
    <w:rsid w:val="000171F4"/>
    <w:rsid w:val="000172E3"/>
    <w:rsid w:val="000416C2"/>
    <w:rsid w:val="000429B4"/>
    <w:rsid w:val="00046BF0"/>
    <w:rsid w:val="00053262"/>
    <w:rsid w:val="00060D59"/>
    <w:rsid w:val="00062A01"/>
    <w:rsid w:val="00071312"/>
    <w:rsid w:val="0007386C"/>
    <w:rsid w:val="000742C1"/>
    <w:rsid w:val="00077093"/>
    <w:rsid w:val="00082058"/>
    <w:rsid w:val="00090830"/>
    <w:rsid w:val="00090B8B"/>
    <w:rsid w:val="000972CD"/>
    <w:rsid w:val="00097D73"/>
    <w:rsid w:val="000A0601"/>
    <w:rsid w:val="000A108A"/>
    <w:rsid w:val="000A6A45"/>
    <w:rsid w:val="000A7909"/>
    <w:rsid w:val="000B0848"/>
    <w:rsid w:val="000B1990"/>
    <w:rsid w:val="000B20E5"/>
    <w:rsid w:val="000B2764"/>
    <w:rsid w:val="000B310C"/>
    <w:rsid w:val="000B62A7"/>
    <w:rsid w:val="000C3BCC"/>
    <w:rsid w:val="000D0530"/>
    <w:rsid w:val="000D4DDA"/>
    <w:rsid w:val="000D5F48"/>
    <w:rsid w:val="000D619B"/>
    <w:rsid w:val="000E05FE"/>
    <w:rsid w:val="000E3065"/>
    <w:rsid w:val="000E633A"/>
    <w:rsid w:val="000F1287"/>
    <w:rsid w:val="00100672"/>
    <w:rsid w:val="001008BF"/>
    <w:rsid w:val="00107D56"/>
    <w:rsid w:val="00112208"/>
    <w:rsid w:val="001125E0"/>
    <w:rsid w:val="0011584C"/>
    <w:rsid w:val="001227D9"/>
    <w:rsid w:val="0013125A"/>
    <w:rsid w:val="00145715"/>
    <w:rsid w:val="001559CD"/>
    <w:rsid w:val="00171C0D"/>
    <w:rsid w:val="00175A20"/>
    <w:rsid w:val="00186D6E"/>
    <w:rsid w:val="001938E7"/>
    <w:rsid w:val="001940AE"/>
    <w:rsid w:val="001A4475"/>
    <w:rsid w:val="001A749C"/>
    <w:rsid w:val="001B2D31"/>
    <w:rsid w:val="001B3D6E"/>
    <w:rsid w:val="001B59C5"/>
    <w:rsid w:val="001C52D1"/>
    <w:rsid w:val="001D3681"/>
    <w:rsid w:val="001D3BC9"/>
    <w:rsid w:val="001D5CDE"/>
    <w:rsid w:val="001D79B3"/>
    <w:rsid w:val="001E3631"/>
    <w:rsid w:val="001F4E2F"/>
    <w:rsid w:val="0021557A"/>
    <w:rsid w:val="002205B4"/>
    <w:rsid w:val="00222975"/>
    <w:rsid w:val="00230B69"/>
    <w:rsid w:val="00233043"/>
    <w:rsid w:val="002344E4"/>
    <w:rsid w:val="00235EF5"/>
    <w:rsid w:val="002433D4"/>
    <w:rsid w:val="002440C8"/>
    <w:rsid w:val="0024496A"/>
    <w:rsid w:val="00245813"/>
    <w:rsid w:val="002477BC"/>
    <w:rsid w:val="002500F0"/>
    <w:rsid w:val="00257CD0"/>
    <w:rsid w:val="0026508B"/>
    <w:rsid w:val="00265901"/>
    <w:rsid w:val="00274733"/>
    <w:rsid w:val="00275512"/>
    <w:rsid w:val="00283DA5"/>
    <w:rsid w:val="00291683"/>
    <w:rsid w:val="002A0BA5"/>
    <w:rsid w:val="002A5D27"/>
    <w:rsid w:val="002B5592"/>
    <w:rsid w:val="002C03D0"/>
    <w:rsid w:val="002C49A9"/>
    <w:rsid w:val="002D6FA0"/>
    <w:rsid w:val="002E0004"/>
    <w:rsid w:val="002E62F2"/>
    <w:rsid w:val="002E7B55"/>
    <w:rsid w:val="003073EC"/>
    <w:rsid w:val="00315932"/>
    <w:rsid w:val="00315D1B"/>
    <w:rsid w:val="00322E73"/>
    <w:rsid w:val="00332BD3"/>
    <w:rsid w:val="00334893"/>
    <w:rsid w:val="00337524"/>
    <w:rsid w:val="00345F59"/>
    <w:rsid w:val="00346586"/>
    <w:rsid w:val="003543C1"/>
    <w:rsid w:val="00356319"/>
    <w:rsid w:val="00381263"/>
    <w:rsid w:val="00391E98"/>
    <w:rsid w:val="003A3A4E"/>
    <w:rsid w:val="003B0DAA"/>
    <w:rsid w:val="003B77D0"/>
    <w:rsid w:val="003D6B9D"/>
    <w:rsid w:val="003D7638"/>
    <w:rsid w:val="003F0C8F"/>
    <w:rsid w:val="003F4F8C"/>
    <w:rsid w:val="003F5D0B"/>
    <w:rsid w:val="00416343"/>
    <w:rsid w:val="0043378A"/>
    <w:rsid w:val="00443047"/>
    <w:rsid w:val="00445318"/>
    <w:rsid w:val="00452241"/>
    <w:rsid w:val="004611CE"/>
    <w:rsid w:val="00481A5B"/>
    <w:rsid w:val="004925A3"/>
    <w:rsid w:val="00492A21"/>
    <w:rsid w:val="0049567B"/>
    <w:rsid w:val="00497952"/>
    <w:rsid w:val="004A051B"/>
    <w:rsid w:val="004A4258"/>
    <w:rsid w:val="004A4A75"/>
    <w:rsid w:val="004A4B19"/>
    <w:rsid w:val="004B3D79"/>
    <w:rsid w:val="004B7AA7"/>
    <w:rsid w:val="004C21EE"/>
    <w:rsid w:val="004C2890"/>
    <w:rsid w:val="004D3EC1"/>
    <w:rsid w:val="004E073C"/>
    <w:rsid w:val="004E30D0"/>
    <w:rsid w:val="004F1B01"/>
    <w:rsid w:val="004F4991"/>
    <w:rsid w:val="004F5C05"/>
    <w:rsid w:val="00515B21"/>
    <w:rsid w:val="00517509"/>
    <w:rsid w:val="00524BF2"/>
    <w:rsid w:val="00533998"/>
    <w:rsid w:val="00541CFF"/>
    <w:rsid w:val="00542207"/>
    <w:rsid w:val="00542596"/>
    <w:rsid w:val="00545F8A"/>
    <w:rsid w:val="00551CBE"/>
    <w:rsid w:val="00552BBD"/>
    <w:rsid w:val="005530CB"/>
    <w:rsid w:val="00553723"/>
    <w:rsid w:val="00561427"/>
    <w:rsid w:val="00563C84"/>
    <w:rsid w:val="005710A5"/>
    <w:rsid w:val="005741D6"/>
    <w:rsid w:val="00593BE5"/>
    <w:rsid w:val="005958DC"/>
    <w:rsid w:val="005972AE"/>
    <w:rsid w:val="005A10AA"/>
    <w:rsid w:val="005A7519"/>
    <w:rsid w:val="005B0EA4"/>
    <w:rsid w:val="005B2194"/>
    <w:rsid w:val="005B3114"/>
    <w:rsid w:val="005C30E0"/>
    <w:rsid w:val="005D3099"/>
    <w:rsid w:val="005F4A03"/>
    <w:rsid w:val="005F778C"/>
    <w:rsid w:val="00601B60"/>
    <w:rsid w:val="006044E9"/>
    <w:rsid w:val="00607342"/>
    <w:rsid w:val="0062083E"/>
    <w:rsid w:val="00625140"/>
    <w:rsid w:val="0063045F"/>
    <w:rsid w:val="00647857"/>
    <w:rsid w:val="00650B6C"/>
    <w:rsid w:val="00651C84"/>
    <w:rsid w:val="006523DC"/>
    <w:rsid w:val="006650AD"/>
    <w:rsid w:val="006652CB"/>
    <w:rsid w:val="00670E1A"/>
    <w:rsid w:val="00671C75"/>
    <w:rsid w:val="00677416"/>
    <w:rsid w:val="00682A20"/>
    <w:rsid w:val="00697221"/>
    <w:rsid w:val="00697CDF"/>
    <w:rsid w:val="006A387A"/>
    <w:rsid w:val="006A42B2"/>
    <w:rsid w:val="006A7B40"/>
    <w:rsid w:val="006B50B7"/>
    <w:rsid w:val="006D2E4D"/>
    <w:rsid w:val="006D700A"/>
    <w:rsid w:val="006E77ED"/>
    <w:rsid w:val="006E7EB1"/>
    <w:rsid w:val="007015A9"/>
    <w:rsid w:val="00703B4F"/>
    <w:rsid w:val="00704E9D"/>
    <w:rsid w:val="007078D8"/>
    <w:rsid w:val="00712052"/>
    <w:rsid w:val="00712AE1"/>
    <w:rsid w:val="007144B5"/>
    <w:rsid w:val="00722A6C"/>
    <w:rsid w:val="00734F16"/>
    <w:rsid w:val="0073645E"/>
    <w:rsid w:val="00757CA5"/>
    <w:rsid w:val="00762EAC"/>
    <w:rsid w:val="00764A45"/>
    <w:rsid w:val="00766A04"/>
    <w:rsid w:val="00771580"/>
    <w:rsid w:val="00773696"/>
    <w:rsid w:val="007741AD"/>
    <w:rsid w:val="00782CF4"/>
    <w:rsid w:val="00791325"/>
    <w:rsid w:val="00792935"/>
    <w:rsid w:val="0079387A"/>
    <w:rsid w:val="00794639"/>
    <w:rsid w:val="007958DE"/>
    <w:rsid w:val="00797446"/>
    <w:rsid w:val="007A280D"/>
    <w:rsid w:val="007B5CC2"/>
    <w:rsid w:val="007B632C"/>
    <w:rsid w:val="007B74A2"/>
    <w:rsid w:val="007C0272"/>
    <w:rsid w:val="007C3490"/>
    <w:rsid w:val="007C3FA0"/>
    <w:rsid w:val="007D1487"/>
    <w:rsid w:val="007D38B3"/>
    <w:rsid w:val="007D4A53"/>
    <w:rsid w:val="007E2C09"/>
    <w:rsid w:val="007E3B97"/>
    <w:rsid w:val="007E5E39"/>
    <w:rsid w:val="007E6E9D"/>
    <w:rsid w:val="007F01F2"/>
    <w:rsid w:val="007F1666"/>
    <w:rsid w:val="007F248F"/>
    <w:rsid w:val="00802FA5"/>
    <w:rsid w:val="00804D1C"/>
    <w:rsid w:val="00805530"/>
    <w:rsid w:val="0080700C"/>
    <w:rsid w:val="00807C7A"/>
    <w:rsid w:val="00813AC7"/>
    <w:rsid w:val="00815F3A"/>
    <w:rsid w:val="008209FE"/>
    <w:rsid w:val="008252A6"/>
    <w:rsid w:val="0082616E"/>
    <w:rsid w:val="008434C0"/>
    <w:rsid w:val="00845085"/>
    <w:rsid w:val="008462AE"/>
    <w:rsid w:val="00852F79"/>
    <w:rsid w:val="008614A8"/>
    <w:rsid w:val="00865C76"/>
    <w:rsid w:val="00871356"/>
    <w:rsid w:val="008715B5"/>
    <w:rsid w:val="00874D08"/>
    <w:rsid w:val="00877572"/>
    <w:rsid w:val="0089404D"/>
    <w:rsid w:val="008977AF"/>
    <w:rsid w:val="008A4DE5"/>
    <w:rsid w:val="008B14D0"/>
    <w:rsid w:val="008B17A5"/>
    <w:rsid w:val="008B3C2E"/>
    <w:rsid w:val="008B5956"/>
    <w:rsid w:val="008C0262"/>
    <w:rsid w:val="008C0D6B"/>
    <w:rsid w:val="008C3167"/>
    <w:rsid w:val="008C579E"/>
    <w:rsid w:val="008D1F78"/>
    <w:rsid w:val="008D5DBB"/>
    <w:rsid w:val="008D6428"/>
    <w:rsid w:val="008D7980"/>
    <w:rsid w:val="008E2BF1"/>
    <w:rsid w:val="008E54F5"/>
    <w:rsid w:val="008F0C2B"/>
    <w:rsid w:val="008F36D9"/>
    <w:rsid w:val="0090332C"/>
    <w:rsid w:val="009163C8"/>
    <w:rsid w:val="0091671B"/>
    <w:rsid w:val="0093001C"/>
    <w:rsid w:val="009356C2"/>
    <w:rsid w:val="00935F75"/>
    <w:rsid w:val="00936384"/>
    <w:rsid w:val="00954E65"/>
    <w:rsid w:val="00955465"/>
    <w:rsid w:val="00957BA2"/>
    <w:rsid w:val="00957F04"/>
    <w:rsid w:val="00967576"/>
    <w:rsid w:val="009745E3"/>
    <w:rsid w:val="00980102"/>
    <w:rsid w:val="009823D1"/>
    <w:rsid w:val="00997851"/>
    <w:rsid w:val="009A505F"/>
    <w:rsid w:val="009A7113"/>
    <w:rsid w:val="009B0096"/>
    <w:rsid w:val="009B2280"/>
    <w:rsid w:val="009B56E6"/>
    <w:rsid w:val="009B7CD1"/>
    <w:rsid w:val="009C1CB5"/>
    <w:rsid w:val="009C6D9F"/>
    <w:rsid w:val="009D64A5"/>
    <w:rsid w:val="009D6EA6"/>
    <w:rsid w:val="009E5C2E"/>
    <w:rsid w:val="00A0003F"/>
    <w:rsid w:val="00A01102"/>
    <w:rsid w:val="00A051FE"/>
    <w:rsid w:val="00A05AB0"/>
    <w:rsid w:val="00A10868"/>
    <w:rsid w:val="00A12B68"/>
    <w:rsid w:val="00A202EF"/>
    <w:rsid w:val="00A260F7"/>
    <w:rsid w:val="00A27D72"/>
    <w:rsid w:val="00A33D01"/>
    <w:rsid w:val="00A34F5D"/>
    <w:rsid w:val="00A37853"/>
    <w:rsid w:val="00A44325"/>
    <w:rsid w:val="00A45F10"/>
    <w:rsid w:val="00A4627B"/>
    <w:rsid w:val="00A50FD2"/>
    <w:rsid w:val="00A5261A"/>
    <w:rsid w:val="00A644FA"/>
    <w:rsid w:val="00A65F83"/>
    <w:rsid w:val="00A7186A"/>
    <w:rsid w:val="00A720A5"/>
    <w:rsid w:val="00A73651"/>
    <w:rsid w:val="00A73944"/>
    <w:rsid w:val="00A85050"/>
    <w:rsid w:val="00A85EAD"/>
    <w:rsid w:val="00A86FAD"/>
    <w:rsid w:val="00A935A1"/>
    <w:rsid w:val="00A94A45"/>
    <w:rsid w:val="00A94DB6"/>
    <w:rsid w:val="00A968B9"/>
    <w:rsid w:val="00AB069E"/>
    <w:rsid w:val="00AB26A3"/>
    <w:rsid w:val="00AB4942"/>
    <w:rsid w:val="00AD0992"/>
    <w:rsid w:val="00AF6F32"/>
    <w:rsid w:val="00B029A7"/>
    <w:rsid w:val="00B03256"/>
    <w:rsid w:val="00B03966"/>
    <w:rsid w:val="00B07E8E"/>
    <w:rsid w:val="00B20164"/>
    <w:rsid w:val="00B20C7A"/>
    <w:rsid w:val="00B261CC"/>
    <w:rsid w:val="00B30B8C"/>
    <w:rsid w:val="00B350E5"/>
    <w:rsid w:val="00B372FF"/>
    <w:rsid w:val="00B40A50"/>
    <w:rsid w:val="00B43FAC"/>
    <w:rsid w:val="00B4657B"/>
    <w:rsid w:val="00B47817"/>
    <w:rsid w:val="00B51222"/>
    <w:rsid w:val="00B640EA"/>
    <w:rsid w:val="00B64F8E"/>
    <w:rsid w:val="00B65376"/>
    <w:rsid w:val="00B70C1C"/>
    <w:rsid w:val="00B7445B"/>
    <w:rsid w:val="00B76B46"/>
    <w:rsid w:val="00B80DC5"/>
    <w:rsid w:val="00B82795"/>
    <w:rsid w:val="00B856A6"/>
    <w:rsid w:val="00B867EA"/>
    <w:rsid w:val="00B908EC"/>
    <w:rsid w:val="00BA1A97"/>
    <w:rsid w:val="00BA2191"/>
    <w:rsid w:val="00BA5CB7"/>
    <w:rsid w:val="00BB116A"/>
    <w:rsid w:val="00BB1C99"/>
    <w:rsid w:val="00BB34A7"/>
    <w:rsid w:val="00BB557F"/>
    <w:rsid w:val="00BB7E85"/>
    <w:rsid w:val="00BD6478"/>
    <w:rsid w:val="00BE17F9"/>
    <w:rsid w:val="00BE58F4"/>
    <w:rsid w:val="00BE6244"/>
    <w:rsid w:val="00BE6FDA"/>
    <w:rsid w:val="00BF41F4"/>
    <w:rsid w:val="00BF5890"/>
    <w:rsid w:val="00BF6FB8"/>
    <w:rsid w:val="00C019CE"/>
    <w:rsid w:val="00C13F0A"/>
    <w:rsid w:val="00C16D0A"/>
    <w:rsid w:val="00C21179"/>
    <w:rsid w:val="00C225AF"/>
    <w:rsid w:val="00C226C4"/>
    <w:rsid w:val="00C25EE9"/>
    <w:rsid w:val="00C46363"/>
    <w:rsid w:val="00C468F8"/>
    <w:rsid w:val="00C4706C"/>
    <w:rsid w:val="00C507BF"/>
    <w:rsid w:val="00C55F72"/>
    <w:rsid w:val="00C671B3"/>
    <w:rsid w:val="00C7336A"/>
    <w:rsid w:val="00C74FC5"/>
    <w:rsid w:val="00C76728"/>
    <w:rsid w:val="00C813D5"/>
    <w:rsid w:val="00C95789"/>
    <w:rsid w:val="00CA2243"/>
    <w:rsid w:val="00CA3880"/>
    <w:rsid w:val="00CA403C"/>
    <w:rsid w:val="00CB0C06"/>
    <w:rsid w:val="00CC1856"/>
    <w:rsid w:val="00CC1FCD"/>
    <w:rsid w:val="00CC28A6"/>
    <w:rsid w:val="00CC42E5"/>
    <w:rsid w:val="00CC5C88"/>
    <w:rsid w:val="00CD3194"/>
    <w:rsid w:val="00CD376B"/>
    <w:rsid w:val="00CE0093"/>
    <w:rsid w:val="00CE00E1"/>
    <w:rsid w:val="00CE3DC7"/>
    <w:rsid w:val="00CF0C34"/>
    <w:rsid w:val="00CF150C"/>
    <w:rsid w:val="00CF2726"/>
    <w:rsid w:val="00D055A8"/>
    <w:rsid w:val="00D065B3"/>
    <w:rsid w:val="00D14F06"/>
    <w:rsid w:val="00D1649A"/>
    <w:rsid w:val="00D244A9"/>
    <w:rsid w:val="00D30A7B"/>
    <w:rsid w:val="00D37B8B"/>
    <w:rsid w:val="00D435E2"/>
    <w:rsid w:val="00D503BE"/>
    <w:rsid w:val="00D50BFE"/>
    <w:rsid w:val="00D5132F"/>
    <w:rsid w:val="00D51C80"/>
    <w:rsid w:val="00D55164"/>
    <w:rsid w:val="00D56E9A"/>
    <w:rsid w:val="00D6059B"/>
    <w:rsid w:val="00D63A4B"/>
    <w:rsid w:val="00D7392F"/>
    <w:rsid w:val="00D77CA3"/>
    <w:rsid w:val="00D82992"/>
    <w:rsid w:val="00D82D77"/>
    <w:rsid w:val="00D862FE"/>
    <w:rsid w:val="00D91E47"/>
    <w:rsid w:val="00DA1835"/>
    <w:rsid w:val="00DA5553"/>
    <w:rsid w:val="00DA7AE7"/>
    <w:rsid w:val="00DA7C16"/>
    <w:rsid w:val="00DB1689"/>
    <w:rsid w:val="00DB35FC"/>
    <w:rsid w:val="00DB52DB"/>
    <w:rsid w:val="00DC763B"/>
    <w:rsid w:val="00DD2344"/>
    <w:rsid w:val="00DD74D8"/>
    <w:rsid w:val="00DE2AC8"/>
    <w:rsid w:val="00DE3C59"/>
    <w:rsid w:val="00DF0055"/>
    <w:rsid w:val="00DF1D94"/>
    <w:rsid w:val="00DF6AF0"/>
    <w:rsid w:val="00E02307"/>
    <w:rsid w:val="00E03792"/>
    <w:rsid w:val="00E0397C"/>
    <w:rsid w:val="00E05699"/>
    <w:rsid w:val="00E16AAA"/>
    <w:rsid w:val="00E20BD4"/>
    <w:rsid w:val="00E32FE5"/>
    <w:rsid w:val="00E3542D"/>
    <w:rsid w:val="00E431D3"/>
    <w:rsid w:val="00E45AE9"/>
    <w:rsid w:val="00E52F57"/>
    <w:rsid w:val="00E5464C"/>
    <w:rsid w:val="00E60054"/>
    <w:rsid w:val="00E62E1E"/>
    <w:rsid w:val="00E66D25"/>
    <w:rsid w:val="00E66EC2"/>
    <w:rsid w:val="00E833C6"/>
    <w:rsid w:val="00E931CA"/>
    <w:rsid w:val="00E950C2"/>
    <w:rsid w:val="00EA5623"/>
    <w:rsid w:val="00EB000A"/>
    <w:rsid w:val="00EC10BF"/>
    <w:rsid w:val="00EC1EE5"/>
    <w:rsid w:val="00EC1F81"/>
    <w:rsid w:val="00EC4840"/>
    <w:rsid w:val="00EC52F3"/>
    <w:rsid w:val="00ED2551"/>
    <w:rsid w:val="00ED3B0C"/>
    <w:rsid w:val="00ED4BAC"/>
    <w:rsid w:val="00EE4E11"/>
    <w:rsid w:val="00EE6CB5"/>
    <w:rsid w:val="00EE79A4"/>
    <w:rsid w:val="00EF0291"/>
    <w:rsid w:val="00EF2ABA"/>
    <w:rsid w:val="00EF4FF5"/>
    <w:rsid w:val="00F10259"/>
    <w:rsid w:val="00F10DDC"/>
    <w:rsid w:val="00F11B7B"/>
    <w:rsid w:val="00F12500"/>
    <w:rsid w:val="00F13705"/>
    <w:rsid w:val="00F13C64"/>
    <w:rsid w:val="00F156CF"/>
    <w:rsid w:val="00F1642E"/>
    <w:rsid w:val="00F265B6"/>
    <w:rsid w:val="00F3154C"/>
    <w:rsid w:val="00F31579"/>
    <w:rsid w:val="00F36294"/>
    <w:rsid w:val="00F4406E"/>
    <w:rsid w:val="00F451FC"/>
    <w:rsid w:val="00F51198"/>
    <w:rsid w:val="00F52FC9"/>
    <w:rsid w:val="00F556DA"/>
    <w:rsid w:val="00F565A4"/>
    <w:rsid w:val="00F60BFC"/>
    <w:rsid w:val="00F65F6D"/>
    <w:rsid w:val="00F66237"/>
    <w:rsid w:val="00F7721A"/>
    <w:rsid w:val="00F82734"/>
    <w:rsid w:val="00F86BDE"/>
    <w:rsid w:val="00F92CED"/>
    <w:rsid w:val="00F94250"/>
    <w:rsid w:val="00F9706A"/>
    <w:rsid w:val="00FA07E6"/>
    <w:rsid w:val="00FA19F3"/>
    <w:rsid w:val="00FB08BE"/>
    <w:rsid w:val="00FB5201"/>
    <w:rsid w:val="00FB60CB"/>
    <w:rsid w:val="00FC4D3D"/>
    <w:rsid w:val="00FD1456"/>
    <w:rsid w:val="00FD4CDD"/>
    <w:rsid w:val="00FE03E6"/>
    <w:rsid w:val="00FE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0C1EF1C4"/>
  <w15:docId w15:val="{A4C4B90D-641F-4DB2-9BED-BFA15CC2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5CB7"/>
    <w:pPr>
      <w:widowControl w:val="0"/>
      <w:spacing w:before="60" w:after="60" w:line="240" w:lineRule="auto"/>
      <w:jc w:val="both"/>
    </w:pPr>
    <w:rPr>
      <w:rFonts w:ascii="Calibri" w:eastAsia="Times New Roman" w:hAnsi="Calibri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712AE1"/>
    <w:pPr>
      <w:keepNext/>
      <w:keepLines/>
      <w:widowControl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0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0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D14F06"/>
    <w:pPr>
      <w:keepNext/>
      <w:widowControl/>
      <w:suppressAutoHyphens/>
      <w:spacing w:before="120" w:after="120"/>
      <w:jc w:val="center"/>
      <w:outlineLvl w:val="5"/>
    </w:pPr>
    <w:rPr>
      <w:rFonts w:cs="Arial"/>
      <w:b/>
      <w:bCs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D2E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13C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13C64"/>
  </w:style>
  <w:style w:type="paragraph" w:styleId="Piedepgina">
    <w:name w:val="footer"/>
    <w:basedOn w:val="Normal"/>
    <w:link w:val="PiedepginaCar"/>
    <w:uiPriority w:val="99"/>
    <w:unhideWhenUsed/>
    <w:rsid w:val="00F13C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4"/>
  </w:style>
  <w:style w:type="paragraph" w:styleId="Textodeglobo">
    <w:name w:val="Balloon Text"/>
    <w:basedOn w:val="Normal"/>
    <w:link w:val="TextodegloboCar"/>
    <w:uiPriority w:val="99"/>
    <w:semiHidden/>
    <w:unhideWhenUsed/>
    <w:rsid w:val="00F13C6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C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13C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99"/>
    <w:qFormat/>
    <w:rsid w:val="00EC10BF"/>
    <w:pPr>
      <w:ind w:left="720"/>
    </w:pPr>
  </w:style>
  <w:style w:type="character" w:customStyle="1" w:styleId="Ttulo6Car">
    <w:name w:val="Título 6 Car"/>
    <w:basedOn w:val="Fuentedeprrafopredeter"/>
    <w:link w:val="Ttulo6"/>
    <w:rsid w:val="00D14F06"/>
    <w:rPr>
      <w:rFonts w:ascii="Arial" w:eastAsia="Times New Roman" w:hAnsi="Arial" w:cs="Arial"/>
      <w:b/>
      <w:bCs/>
      <w:szCs w:val="24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0A7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ar-SA"/>
    </w:rPr>
  </w:style>
  <w:style w:type="character" w:styleId="Hipervnculo">
    <w:name w:val="Hyperlink"/>
    <w:basedOn w:val="Fuentedeprrafopredeter"/>
    <w:uiPriority w:val="99"/>
    <w:unhideWhenUsed/>
    <w:rsid w:val="00EE4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3490"/>
    <w:pPr>
      <w:widowControl/>
      <w:spacing w:before="100" w:beforeAutospacing="1" w:after="100" w:afterAutospacing="1"/>
      <w:jc w:val="left"/>
    </w:pPr>
    <w:rPr>
      <w:rFonts w:ascii="Times" w:eastAsiaTheme="minorHAnsi" w:hAnsi="Times"/>
      <w:sz w:val="20"/>
      <w:szCs w:val="20"/>
      <w:lang w:val="es-CO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12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12AE1"/>
  </w:style>
  <w:style w:type="character" w:customStyle="1" w:styleId="Ttulo2Car">
    <w:name w:val="Título 2 Car"/>
    <w:basedOn w:val="Fuentedeprrafopredeter"/>
    <w:link w:val="Ttulo2"/>
    <w:uiPriority w:val="9"/>
    <w:semiHidden/>
    <w:rsid w:val="00A50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ar-SA"/>
    </w:rPr>
  </w:style>
  <w:style w:type="paragraph" w:customStyle="1" w:styleId="TableParagraph">
    <w:name w:val="Table Paragraph"/>
    <w:basedOn w:val="Normal"/>
    <w:uiPriority w:val="1"/>
    <w:qFormat/>
    <w:rsid w:val="00B82795"/>
    <w:pPr>
      <w:autoSpaceDE w:val="0"/>
      <w:autoSpaceDN w:val="0"/>
      <w:spacing w:before="0" w:after="0"/>
      <w:jc w:val="left"/>
    </w:pPr>
    <w:rPr>
      <w:rFonts w:eastAsia="Calibri" w:cs="Calibri"/>
      <w:sz w:val="22"/>
      <w:szCs w:val="22"/>
      <w:lang w:val="en-US" w:eastAsia="en-US"/>
    </w:rPr>
  </w:style>
  <w:style w:type="paragraph" w:customStyle="1" w:styleId="Default">
    <w:name w:val="Default"/>
    <w:rsid w:val="0082616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958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B30B8C"/>
    <w:pPr>
      <w:spacing w:after="0" w:line="240" w:lineRule="auto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5F8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B116A"/>
    <w:rPr>
      <w:b/>
      <w:bCs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37524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500F0"/>
    <w:rPr>
      <w:color w:val="605E5C"/>
      <w:shd w:val="clear" w:color="auto" w:fill="E1DFDD"/>
    </w:rPr>
  </w:style>
  <w:style w:type="character" w:customStyle="1" w:styleId="crayon-e">
    <w:name w:val="crayon-e"/>
    <w:basedOn w:val="Fuentedeprrafopredeter"/>
    <w:rsid w:val="00C16D0A"/>
  </w:style>
  <w:style w:type="character" w:customStyle="1" w:styleId="crayon-v">
    <w:name w:val="crayon-v"/>
    <w:basedOn w:val="Fuentedeprrafopredeter"/>
    <w:rsid w:val="00C16D0A"/>
  </w:style>
  <w:style w:type="character" w:customStyle="1" w:styleId="crayon-sy">
    <w:name w:val="crayon-sy"/>
    <w:basedOn w:val="Fuentedeprrafopredeter"/>
    <w:rsid w:val="00C16D0A"/>
  </w:style>
  <w:style w:type="character" w:customStyle="1" w:styleId="crayon-h">
    <w:name w:val="crayon-h"/>
    <w:basedOn w:val="Fuentedeprrafopredeter"/>
    <w:rsid w:val="00C16D0A"/>
  </w:style>
  <w:style w:type="character" w:customStyle="1" w:styleId="crayon-i">
    <w:name w:val="crayon-i"/>
    <w:basedOn w:val="Fuentedeprrafopredeter"/>
    <w:rsid w:val="00C16D0A"/>
  </w:style>
  <w:style w:type="character" w:styleId="nfasis">
    <w:name w:val="Emphasis"/>
    <w:basedOn w:val="Fuentedeprrafopredeter"/>
    <w:uiPriority w:val="20"/>
    <w:qFormat/>
    <w:rsid w:val="00C16D0A"/>
    <w:rPr>
      <w:i/>
      <w:iCs/>
    </w:rPr>
  </w:style>
  <w:style w:type="paragraph" w:styleId="Puesto">
    <w:name w:val="Title"/>
    <w:basedOn w:val="Normal"/>
    <w:next w:val="Normal"/>
    <w:link w:val="PuestoCar"/>
    <w:uiPriority w:val="10"/>
    <w:qFormat/>
    <w:rsid w:val="006D2E4D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D2E4D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ar-SA"/>
    </w:rPr>
  </w:style>
  <w:style w:type="character" w:customStyle="1" w:styleId="Ttulo7Car">
    <w:name w:val="Título 7 Car"/>
    <w:basedOn w:val="Fuentedeprrafopredeter"/>
    <w:link w:val="Ttulo7"/>
    <w:uiPriority w:val="9"/>
    <w:rsid w:val="006D2E4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CURepublicana/ElectivaProfundizacion1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DuvanneR/T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ICO13</b:Tag>
    <b:SourceType>Misc</b:SourceType>
    <b:Guid>{775F41E0-5C4B-164B-916D-9B671D2431E1}</b:Guid>
    <b:Author>
      <b:Author>
        <b:Corporate>ICONTEC</b:Corporate>
      </b:Author>
    </b:Author>
    <b:Title>GTC-ISO 21500:2013</b:Title>
    <b:PublicationTitle>Directrices para la Dirección y Gestión de Proyectos</b:PublicationTitle>
    <b:Year>2013</b:Year>
    <b:Pages>44 pag</b:Pages>
    <b:Publisher>Certificación, Instituto Colombiano de Normas Técnicas y Certificación</b:Publisher>
    <b:RefOrder>2</b:RefOrder>
  </b:Source>
  <b:Source>
    <b:Tag>ICO03</b:Tag>
    <b:SourceType>Misc</b:SourceType>
    <b:Guid>{8727FB15-CD27-F549-B09E-450FD5578123}</b:Guid>
    <b:Author>
      <b:Author>
        <b:Corporate>ICONTEC</b:Corporate>
      </b:Author>
    </b:Author>
    <b:Title>NTC-ISO 10006:2003</b:Title>
    <b:CountryRegion>Colombia</b:CountryRegion>
    <b:Year>2003</b:Year>
    <b:Edition>3ª actualización</b:Edition>
    <b:PublicationTitle>Sistemas de Gestión de la Calidad. Directrices para la Gestión de la Calidad en Proyectos</b:PublicationTitle>
    <b:Publisher>Instituto Colombiano de Normas Técnicas y Certificación</b:Publisher>
    <b:Pages>45 pag</b:Pages>
    <b:RefOrder>3</b:RefOrder>
  </b:Source>
  <b:Source>
    <b:Tag>Mok041</b:Tag>
    <b:SourceType>Book</b:SourceType>
    <b:Guid>{358D5D5A-7276-504B-9068-486971428FF2}</b:Guid>
    <b:Title>Evaluación financiera de proyectos de inversión</b:Title>
    <b:Year>2004</b:Year>
    <b:City>Bogotá</b:City>
    <b:CountryRegion>Colombia</b:CountryRegion>
    <b:Publisher>Universidad de los Andes</b:Publisher>
    <b:Pages>296 pag</b:Pages>
    <b:Edition>2ª</b:Edition>
    <b:StandardNumber>ISBN 9586824748</b:StandardNumber>
    <b:Author>
      <b:Author>
        <b:NameList>
          <b:Person>
            <b:Last>Mokate</b:Last>
            <b:Middle>Marie</b:Middle>
            <b:First>Karen</b:First>
          </b:Person>
        </b:NameList>
      </b:Author>
    </b:Author>
    <b:RefOrder>1</b:RefOrder>
  </b:Source>
  <b:Source>
    <b:Tag>PMI13</b:Tag>
    <b:SourceType>Misc</b:SourceType>
    <b:Guid>{F38DE648-7B35-1A49-83E3-9639D065A663}</b:Guid>
    <b:Author>
      <b:Author>
        <b:Corporate>PMI</b:Corporate>
      </b:Author>
    </b:Author>
    <b:Title>Guía del PMBOK®</b:Title>
    <b:Publisher>Project Management Institute</b:Publisher>
    <b:Year>2013</b:Year>
    <b:Edition>5ª</b:Edition>
    <b:StandardNumber>978162825009-1</b:StandardNumber>
    <b:CountryRegion>EE.UU.</b:CountryRegion>
    <b:Pages>596 pag</b:Pages>
    <b:PublicationTitle>Guía de los fundamentos para la dirección de proyectos</b:PublicationTitle>
    <b:RefOrder>4</b:RefOrder>
  </b:Source>
  <b:Source>
    <b:Tag>Por08</b:Tag>
    <b:SourceType>JournalArticle</b:SourceType>
    <b:Guid>{716DBD12-7BEE-AD4D-8379-15384C478A88}</b:Guid>
    <b:Title>The five competitive forces that shape strategy</b:Title>
    <b:Year>2008</b:Year>
    <b:Pages>20 pag</b:Pages>
    <b:JournalName>Harvard Business Review</b:JournalName>
    <b:Author>
      <b:Author>
        <b:NameList>
          <b:Person>
            <b:Last>Porter</b:Last>
            <b:Middle>E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40479C4E-BF07-4971-9BAE-8FB731F41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425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Lucía Galindo Galindo</dc:creator>
  <cp:lastModifiedBy>Usuario de Windows</cp:lastModifiedBy>
  <cp:revision>2</cp:revision>
  <cp:lastPrinted>2020-08-18T12:39:00Z</cp:lastPrinted>
  <dcterms:created xsi:type="dcterms:W3CDTF">2020-09-24T01:36:00Z</dcterms:created>
  <dcterms:modified xsi:type="dcterms:W3CDTF">2020-09-24T01:36:00Z</dcterms:modified>
</cp:coreProperties>
</file>